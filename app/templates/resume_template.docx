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804A" w14:textId="5F25B6FD" w:rsidR="00734CC1" w:rsidRPr="004E3A04" w:rsidRDefault="00000000">
      <w:pPr>
        <w:pBdr>
          <w:bottom w:val="single" w:sz="6" w:space="0" w:color="000000"/>
        </w:pBdr>
        <w:spacing w:line="189" w:lineRule="atLeast"/>
        <w:jc w:val="center"/>
        <w:rPr>
          <w:sz w:val="28"/>
          <w:szCs w:val="28"/>
        </w:rPr>
      </w:pPr>
      <w:r w:rsidRPr="004E3A04">
        <w:rPr>
          <w:b/>
          <w:bCs/>
          <w:smallCaps/>
          <w:sz w:val="28"/>
          <w:szCs w:val="28"/>
        </w:rPr>
        <w:t>S</w:t>
      </w:r>
      <w:r w:rsidR="00826407">
        <w:rPr>
          <w:b/>
          <w:bCs/>
          <w:smallCaps/>
          <w:sz w:val="28"/>
          <w:szCs w:val="28"/>
        </w:rPr>
        <w:t>AI MANI KIRAN CHATRATHI</w:t>
      </w:r>
    </w:p>
    <w:p w14:paraId="381B79A4" w14:textId="6BD74529" w:rsidR="00734CC1" w:rsidRPr="00450F1D" w:rsidRDefault="00000000">
      <w:pPr>
        <w:pBdr>
          <w:bottom w:val="single" w:sz="6" w:space="0" w:color="000000"/>
        </w:pBdr>
        <w:spacing w:line="189" w:lineRule="atLeast"/>
        <w:jc w:val="center"/>
        <w:rPr>
          <w:sz w:val="20"/>
          <w:szCs w:val="20"/>
        </w:rPr>
      </w:pPr>
      <w:r w:rsidRPr="00450F1D">
        <w:rPr>
          <w:sz w:val="20"/>
          <w:szCs w:val="20"/>
        </w:rPr>
        <w:t>(315) 863</w:t>
      </w:r>
      <w:r w:rsidRPr="00450F1D">
        <w:rPr>
          <w:sz w:val="20"/>
          <w:szCs w:val="20"/>
        </w:rPr>
        <w:noBreakHyphen/>
        <w:t>4749 </w:t>
      </w:r>
      <w:r w:rsidRPr="00450F1D">
        <w:rPr>
          <w:color w:val="000000"/>
          <w:sz w:val="20"/>
          <w:szCs w:val="20"/>
        </w:rPr>
        <w:t>•</w:t>
      </w:r>
      <w:r w:rsidR="0088133C">
        <w:rPr>
          <w:color w:val="000000"/>
          <w:sz w:val="20"/>
          <w:szCs w:val="20"/>
        </w:rPr>
        <w:t xml:space="preserve"> </w:t>
      </w:r>
      <w:hyperlink r:id="rId7" w:history="1">
        <w:r w:rsidR="0088133C" w:rsidRPr="0088133C">
          <w:rPr>
            <w:rStyle w:val="Hyperlink"/>
            <w:sz w:val="20"/>
            <w:szCs w:val="20"/>
          </w:rPr>
          <w:t>chatrathisaimanikiran@gmail.com</w:t>
        </w:r>
      </w:hyperlink>
      <w:r w:rsidRPr="00450F1D">
        <w:rPr>
          <w:color w:val="0563C1"/>
          <w:sz w:val="20"/>
          <w:szCs w:val="20"/>
        </w:rPr>
        <w:t> </w:t>
      </w:r>
      <w:r w:rsidRPr="00450F1D">
        <w:rPr>
          <w:color w:val="000000"/>
          <w:sz w:val="20"/>
          <w:szCs w:val="20"/>
        </w:rPr>
        <w:t>•</w:t>
      </w:r>
      <w:r w:rsidR="00822240">
        <w:rPr>
          <w:color w:val="000000"/>
          <w:sz w:val="20"/>
          <w:szCs w:val="20"/>
        </w:rPr>
        <w:t xml:space="preserve"> </w:t>
      </w:r>
      <w:hyperlink r:id="rId8" w:history="1">
        <w:r w:rsidR="00822240" w:rsidRPr="00822240">
          <w:rPr>
            <w:rStyle w:val="Hyperlink"/>
            <w:sz w:val="20"/>
            <w:szCs w:val="20"/>
          </w:rPr>
          <w:t>LinkedIn</w:t>
        </w:r>
      </w:hyperlink>
      <w:r w:rsidR="00822240">
        <w:rPr>
          <w:color w:val="000000"/>
          <w:sz w:val="20"/>
          <w:szCs w:val="20"/>
        </w:rPr>
        <w:t xml:space="preserve"> </w:t>
      </w:r>
      <w:r w:rsidR="00826407" w:rsidRPr="00450F1D">
        <w:rPr>
          <w:color w:val="000000"/>
          <w:sz w:val="20"/>
          <w:szCs w:val="20"/>
        </w:rPr>
        <w:t>• </w:t>
      </w:r>
      <w:hyperlink r:id="rId9" w:history="1">
        <w:r w:rsidR="00826407" w:rsidRPr="00450F1D">
          <w:rPr>
            <w:rStyle w:val="Hyperlink"/>
            <w:sz w:val="20"/>
            <w:szCs w:val="20"/>
          </w:rPr>
          <w:t>GitHub</w:t>
        </w:r>
      </w:hyperlink>
    </w:p>
    <w:p w14:paraId="11164B7E" w14:textId="77777777" w:rsidR="00734CC1" w:rsidRDefault="00734CC1">
      <w:pPr>
        <w:rPr>
          <w:sz w:val="19"/>
          <w:szCs w:val="19"/>
        </w:rPr>
      </w:pPr>
    </w:p>
    <w:p w14:paraId="4B8A9915" w14:textId="0E803F70" w:rsidR="00823656" w:rsidRPr="00450F1D" w:rsidRDefault="00823656" w:rsidP="00823656">
      <w:pPr>
        <w:pBdr>
          <w:bottom w:val="single" w:sz="6" w:space="0" w:color="000000"/>
        </w:pBdr>
        <w:spacing w:line="220" w:lineRule="atLeast"/>
        <w:rPr>
          <w:b/>
          <w:bCs/>
          <w:caps/>
          <w:sz w:val="20"/>
          <w:szCs w:val="20"/>
        </w:rPr>
      </w:pPr>
      <w:r>
        <w:rPr>
          <w:b/>
          <w:bCs/>
          <w:caps/>
          <w:sz w:val="20"/>
          <w:szCs w:val="20"/>
        </w:rPr>
        <w:t>Summary</w:t>
      </w:r>
    </w:p>
    <w:p w14:paraId="24C57283" w14:textId="58A76580" w:rsidR="0097679D" w:rsidRPr="0097679D" w:rsidRDefault="0097679D" w:rsidP="0097679D">
      <w:pPr>
        <w:pStyle w:val="p1"/>
        <w:spacing w:after="200"/>
        <w:rPr>
          <w:rFonts w:ascii="Times New Roman" w:hAnsi="Times New Roman"/>
          <w:color w:val="auto"/>
          <w:sz w:val="20"/>
          <w:szCs w:val="20"/>
        </w:rPr>
      </w:pPr>
      <w:r w:rsidRPr="0097679D">
        <w:rPr>
          <w:rFonts w:ascii="Times New Roman" w:hAnsi="Times New Roman"/>
          <w:sz w:val="20"/>
          <w:szCs w:val="20"/>
        </w:rPr>
        <w:t>AI/ML Engineer with 4+ years of experience developing and deploying scalable machine learning and generative AI solutions across EdTech, healthcare, and consumer AI. Skilled in computer vision, NLP, and multimodal learning using PyTorch, TensorFlow, FastAPI, and Azure ML. Led projects like MaMu, an AI-powered lesson adaptation platform, and GAN-based smile correction systems for clinical use. Strong in RAG pipelines, MLOps, and cloud deployment, with a focus on ethical, accessible, and user-centered AI design.</w:t>
      </w:r>
    </w:p>
    <w:p w14:paraId="32A770EE" w14:textId="1E2A778B" w:rsidR="00B06A10" w:rsidRPr="00DB7FFA" w:rsidRDefault="00000000" w:rsidP="00DB7FFA">
      <w:pPr>
        <w:pBdr>
          <w:bottom w:val="single" w:sz="6" w:space="0" w:color="000000"/>
        </w:pBdr>
        <w:spacing w:line="220" w:lineRule="atLeast"/>
        <w:rPr>
          <w:rStyle w:val="fs12fw6"/>
          <w:b/>
          <w:bCs/>
          <w:caps/>
          <w:sz w:val="20"/>
          <w:szCs w:val="20"/>
        </w:rPr>
      </w:pPr>
      <w:r w:rsidRPr="00450F1D">
        <w:rPr>
          <w:b/>
          <w:bCs/>
          <w:caps/>
          <w:sz w:val="20"/>
          <w:szCs w:val="20"/>
        </w:rPr>
        <w:t>experience</w:t>
      </w:r>
    </w:p>
    <w:p w14:paraId="6BD364B5" w14:textId="77777777" w:rsidR="0097679D" w:rsidRPr="00271214" w:rsidRDefault="0097679D" w:rsidP="0097679D">
      <w:pPr>
        <w:tabs>
          <w:tab w:val="right" w:pos="10710"/>
        </w:tabs>
        <w:spacing w:line="189" w:lineRule="atLeast"/>
        <w:rPr>
          <w:rStyle w:val="fs12fw6"/>
          <w:sz w:val="20"/>
          <w:szCs w:val="20"/>
        </w:rPr>
      </w:pPr>
      <w:r w:rsidRPr="0097679D">
        <w:rPr>
          <w:rStyle w:val="fs12fw6"/>
          <w:b/>
          <w:bCs/>
          <w:sz w:val="20"/>
          <w:szCs w:val="20"/>
        </w:rPr>
        <w:t>AI / ML Engineer</w:t>
      </w:r>
      <w:r w:rsidRPr="00271214">
        <w:rPr>
          <w:rStyle w:val="fs12fw6"/>
          <w:sz w:val="20"/>
          <w:szCs w:val="20"/>
        </w:rPr>
        <w:t>, MaMu</w:t>
      </w:r>
      <w:r w:rsidRPr="00271214">
        <w:rPr>
          <w:rStyle w:val="fs12fw6"/>
          <w:sz w:val="20"/>
          <w:szCs w:val="20"/>
        </w:rPr>
        <w:tab/>
      </w:r>
      <w:r>
        <w:rPr>
          <w:rStyle w:val="fs12fw6"/>
          <w:sz w:val="20"/>
          <w:szCs w:val="20"/>
        </w:rPr>
        <w:t>August</w:t>
      </w:r>
      <w:r w:rsidRPr="00271214">
        <w:rPr>
          <w:rStyle w:val="fs12fw6"/>
          <w:sz w:val="20"/>
          <w:szCs w:val="20"/>
        </w:rPr>
        <w:t xml:space="preserve"> 2025 </w:t>
      </w:r>
      <w:r>
        <w:rPr>
          <w:rStyle w:val="fs12fw6"/>
          <w:sz w:val="20"/>
          <w:szCs w:val="20"/>
        </w:rPr>
        <w:t>-</w:t>
      </w:r>
      <w:r w:rsidRPr="00271214">
        <w:rPr>
          <w:rStyle w:val="fs12fw6"/>
          <w:sz w:val="20"/>
          <w:szCs w:val="20"/>
        </w:rPr>
        <w:t xml:space="preserve"> </w:t>
      </w:r>
      <w:r>
        <w:rPr>
          <w:rStyle w:val="fs12fw6"/>
          <w:sz w:val="20"/>
          <w:szCs w:val="20"/>
        </w:rPr>
        <w:t>Present</w:t>
      </w:r>
    </w:p>
    <w:p w14:paraId="27CB6F3D" w14:textId="4C723197" w:rsidR="0097679D" w:rsidRPr="00271214" w:rsidRDefault="0097679D" w:rsidP="0097679D">
      <w:pPr>
        <w:numPr>
          <w:ilvl w:val="0"/>
          <w:numId w:val="32"/>
        </w:numPr>
        <w:tabs>
          <w:tab w:val="right" w:pos="10710"/>
        </w:tabs>
        <w:spacing w:line="189" w:lineRule="atLeast"/>
        <w:rPr>
          <w:sz w:val="20"/>
          <w:szCs w:val="20"/>
        </w:rPr>
      </w:pPr>
      <w:r>
        <w:rPr>
          <w:sz w:val="20"/>
          <w:szCs w:val="20"/>
        </w:rPr>
        <w:t>E</w:t>
      </w:r>
      <w:r w:rsidRPr="00271214">
        <w:rPr>
          <w:sz w:val="20"/>
          <w:szCs w:val="20"/>
        </w:rPr>
        <w:t>ngineered an AI-powered EdTech platform to personalize lesson plans for multilingual and neurodiverse K-12 learners, aligning with Universal Design for Learning (UDL) and NYS standards.</w:t>
      </w:r>
    </w:p>
    <w:p w14:paraId="427737D3" w14:textId="77777777" w:rsidR="0097679D" w:rsidRPr="00271214" w:rsidRDefault="0097679D" w:rsidP="0097679D">
      <w:pPr>
        <w:numPr>
          <w:ilvl w:val="0"/>
          <w:numId w:val="32"/>
        </w:numPr>
        <w:tabs>
          <w:tab w:val="right" w:pos="10710"/>
        </w:tabs>
        <w:spacing w:line="189" w:lineRule="atLeast"/>
        <w:rPr>
          <w:sz w:val="20"/>
          <w:szCs w:val="20"/>
        </w:rPr>
      </w:pPr>
      <w:r w:rsidRPr="00271214">
        <w:rPr>
          <w:sz w:val="20"/>
          <w:szCs w:val="20"/>
        </w:rPr>
        <w:t>Designed and deployed an end-to-end lesson adaptation pipeline using FastAPI, OpenAI GPT</w:t>
      </w:r>
      <w:r w:rsidRPr="00271214">
        <w:rPr>
          <w:sz w:val="20"/>
          <w:szCs w:val="20"/>
        </w:rPr>
        <w:noBreakHyphen/>
        <w:t>4o, LangGraph, and Render, integrating multimodal outputs (text, visuals, audio).</w:t>
      </w:r>
    </w:p>
    <w:p w14:paraId="72A56A1F" w14:textId="77777777" w:rsidR="0097679D" w:rsidRPr="00271214" w:rsidRDefault="0097679D" w:rsidP="0097679D">
      <w:pPr>
        <w:numPr>
          <w:ilvl w:val="0"/>
          <w:numId w:val="32"/>
        </w:numPr>
        <w:tabs>
          <w:tab w:val="right" w:pos="10710"/>
        </w:tabs>
        <w:spacing w:line="189" w:lineRule="atLeast"/>
        <w:rPr>
          <w:sz w:val="20"/>
          <w:szCs w:val="20"/>
        </w:rPr>
      </w:pPr>
      <w:r w:rsidRPr="00271214">
        <w:rPr>
          <w:sz w:val="20"/>
          <w:szCs w:val="20"/>
        </w:rPr>
        <w:t>Implemented a Bubble.io frontend with role-based dashboards (teachers, students, parents) supporting secure lesson generation, preview, and revision workflows.</w:t>
      </w:r>
    </w:p>
    <w:p w14:paraId="4EE52A9C" w14:textId="77777777" w:rsidR="0097679D" w:rsidRPr="00271214" w:rsidRDefault="0097679D" w:rsidP="0097679D">
      <w:pPr>
        <w:numPr>
          <w:ilvl w:val="0"/>
          <w:numId w:val="32"/>
        </w:numPr>
        <w:tabs>
          <w:tab w:val="right" w:pos="10710"/>
        </w:tabs>
        <w:spacing w:line="189" w:lineRule="atLeast"/>
        <w:rPr>
          <w:sz w:val="20"/>
          <w:szCs w:val="20"/>
        </w:rPr>
      </w:pPr>
      <w:r w:rsidRPr="00271214">
        <w:rPr>
          <w:sz w:val="20"/>
          <w:szCs w:val="20"/>
        </w:rPr>
        <w:t>Built a RAG-based rule engine that extracts individualized learning rules from student profiles and applies them to modify lessons dynamically, inserting AI-generated audio/visual scaffolds.</w:t>
      </w:r>
    </w:p>
    <w:p w14:paraId="48A08C8C" w14:textId="77777777" w:rsidR="0097679D" w:rsidRPr="00271214" w:rsidRDefault="0097679D" w:rsidP="0097679D">
      <w:pPr>
        <w:numPr>
          <w:ilvl w:val="0"/>
          <w:numId w:val="32"/>
        </w:numPr>
        <w:tabs>
          <w:tab w:val="right" w:pos="10710"/>
        </w:tabs>
        <w:spacing w:line="189" w:lineRule="atLeast"/>
        <w:rPr>
          <w:sz w:val="20"/>
          <w:szCs w:val="20"/>
        </w:rPr>
      </w:pPr>
      <w:r w:rsidRPr="00271214">
        <w:rPr>
          <w:sz w:val="20"/>
          <w:szCs w:val="20"/>
        </w:rPr>
        <w:t>Enabled real-time lesson editing via a custom HTML markdown editor, supporting in-place media replacement, drag</w:t>
      </w:r>
      <w:r w:rsidRPr="00271214">
        <w:rPr>
          <w:sz w:val="20"/>
          <w:szCs w:val="20"/>
        </w:rPr>
        <w:noBreakHyphen/>
        <w:t>and</w:t>
      </w:r>
      <w:r w:rsidRPr="00271214">
        <w:rPr>
          <w:sz w:val="20"/>
          <w:szCs w:val="20"/>
        </w:rPr>
        <w:noBreakHyphen/>
        <w:t>drop audio, and teacher-driven revisions.</w:t>
      </w:r>
    </w:p>
    <w:p w14:paraId="7B5C8B54" w14:textId="77777777" w:rsidR="0097679D" w:rsidRPr="00271214" w:rsidRDefault="0097679D" w:rsidP="0097679D">
      <w:pPr>
        <w:numPr>
          <w:ilvl w:val="0"/>
          <w:numId w:val="32"/>
        </w:numPr>
        <w:tabs>
          <w:tab w:val="right" w:pos="10710"/>
        </w:tabs>
        <w:spacing w:line="189" w:lineRule="atLeast"/>
        <w:rPr>
          <w:sz w:val="20"/>
          <w:szCs w:val="20"/>
        </w:rPr>
      </w:pPr>
      <w:r w:rsidRPr="00271214">
        <w:rPr>
          <w:sz w:val="20"/>
          <w:szCs w:val="20"/>
        </w:rPr>
        <w:t>Ensured compliance with FERPA, COPPA, and PPRA guidelines through secure data handling and privacy-aware design.</w:t>
      </w:r>
    </w:p>
    <w:p w14:paraId="1D613603" w14:textId="14A6CBF0" w:rsidR="0097679D" w:rsidRPr="0097679D" w:rsidRDefault="0097679D" w:rsidP="0097679D">
      <w:pPr>
        <w:numPr>
          <w:ilvl w:val="0"/>
          <w:numId w:val="32"/>
        </w:numPr>
        <w:tabs>
          <w:tab w:val="right" w:pos="10710"/>
        </w:tabs>
        <w:spacing w:after="120" w:line="189" w:lineRule="atLeast"/>
        <w:rPr>
          <w:rStyle w:val="fs12fw6"/>
          <w:sz w:val="20"/>
          <w:szCs w:val="20"/>
        </w:rPr>
      </w:pPr>
      <w:r w:rsidRPr="00271214">
        <w:rPr>
          <w:sz w:val="20"/>
          <w:szCs w:val="20"/>
        </w:rPr>
        <w:t>Collaborated with educators and multilingual researchers to continuously refine UX, feedback loops, and rule-based adaptation logic.</w:t>
      </w:r>
    </w:p>
    <w:p w14:paraId="2F64D5D8" w14:textId="0C1F0721" w:rsidR="00734CC1" w:rsidRPr="00450F1D" w:rsidRDefault="006913D5">
      <w:pPr>
        <w:tabs>
          <w:tab w:val="right" w:pos="10710"/>
        </w:tabs>
        <w:spacing w:line="189" w:lineRule="atLeast"/>
        <w:rPr>
          <w:sz w:val="20"/>
          <w:szCs w:val="20"/>
        </w:rPr>
      </w:pPr>
      <w:r>
        <w:rPr>
          <w:rStyle w:val="fs12fw6"/>
          <w:b/>
          <w:bCs/>
          <w:sz w:val="20"/>
          <w:szCs w:val="20"/>
        </w:rPr>
        <w:t>Machine Learning</w:t>
      </w:r>
      <w:r w:rsidR="00805E0A">
        <w:rPr>
          <w:rStyle w:val="fs12fw6"/>
          <w:b/>
          <w:bCs/>
          <w:sz w:val="20"/>
          <w:szCs w:val="20"/>
        </w:rPr>
        <w:t xml:space="preserve"> </w:t>
      </w:r>
      <w:r w:rsidR="00822240">
        <w:rPr>
          <w:rStyle w:val="fs12fw6"/>
          <w:b/>
          <w:bCs/>
          <w:sz w:val="20"/>
          <w:szCs w:val="20"/>
        </w:rPr>
        <w:t>Engineer</w:t>
      </w:r>
      <w:r w:rsidR="00757FDF" w:rsidRPr="00450F1D">
        <w:rPr>
          <w:rStyle w:val="fs12fw6undefinedtdn"/>
          <w:b/>
          <w:bCs/>
          <w:sz w:val="20"/>
          <w:szCs w:val="20"/>
        </w:rPr>
        <w:t>,</w:t>
      </w:r>
      <w:r w:rsidR="00757FDF" w:rsidRPr="00450F1D">
        <w:rPr>
          <w:rStyle w:val="fs12fw4undefinedtdn"/>
          <w:sz w:val="20"/>
          <w:szCs w:val="20"/>
        </w:rPr>
        <w:t xml:space="preserve"> </w:t>
      </w:r>
      <w:r w:rsidR="00757FDF" w:rsidRPr="00450F1D">
        <w:rPr>
          <w:rStyle w:val="fs12fw4"/>
          <w:sz w:val="20"/>
          <w:szCs w:val="20"/>
        </w:rPr>
        <w:t>Asvin Tech</w:t>
      </w:r>
      <w:r w:rsidR="0050650E">
        <w:rPr>
          <w:rStyle w:val="fs12fw4"/>
          <w:sz w:val="20"/>
          <w:szCs w:val="20"/>
        </w:rPr>
        <w:t xml:space="preserve">, </w:t>
      </w:r>
      <w:r w:rsidR="00757FDF" w:rsidRPr="00450F1D">
        <w:rPr>
          <w:rStyle w:val="fs12fw4"/>
          <w:sz w:val="20"/>
          <w:szCs w:val="20"/>
        </w:rPr>
        <w:t>India</w:t>
      </w:r>
      <w:r w:rsidR="00757FDF" w:rsidRPr="00450F1D">
        <w:rPr>
          <w:rStyle w:val="fs12fw4"/>
          <w:sz w:val="20"/>
          <w:szCs w:val="20"/>
        </w:rPr>
        <w:tab/>
      </w:r>
      <w:r w:rsidR="00B06A10">
        <w:rPr>
          <w:rStyle w:val="fs12fw4"/>
          <w:sz w:val="20"/>
          <w:szCs w:val="20"/>
        </w:rPr>
        <w:t xml:space="preserve">       </w:t>
      </w:r>
      <w:r w:rsidR="00757FDF" w:rsidRPr="00450F1D">
        <w:rPr>
          <w:rStyle w:val="fs12fw4"/>
          <w:sz w:val="20"/>
          <w:szCs w:val="20"/>
        </w:rPr>
        <w:t xml:space="preserve">January 2022 - </w:t>
      </w:r>
      <w:r w:rsidR="008754D3">
        <w:rPr>
          <w:rStyle w:val="fs12fw4"/>
          <w:sz w:val="20"/>
          <w:szCs w:val="20"/>
        </w:rPr>
        <w:t>May</w:t>
      </w:r>
      <w:r w:rsidR="00757FDF" w:rsidRPr="00450F1D">
        <w:rPr>
          <w:rStyle w:val="fs12fw4"/>
          <w:sz w:val="20"/>
          <w:szCs w:val="20"/>
        </w:rPr>
        <w:t xml:space="preserve"> 202</w:t>
      </w:r>
      <w:r w:rsidR="00B06A10">
        <w:rPr>
          <w:rStyle w:val="fs12fw4"/>
          <w:sz w:val="20"/>
          <w:szCs w:val="20"/>
        </w:rPr>
        <w:t>3</w:t>
      </w:r>
    </w:p>
    <w:p w14:paraId="7346C068" w14:textId="77777777" w:rsidR="0097679D" w:rsidRPr="0097679D" w:rsidRDefault="0097679D" w:rsidP="0097679D">
      <w:pPr>
        <w:numPr>
          <w:ilvl w:val="0"/>
          <w:numId w:val="33"/>
        </w:numPr>
        <w:tabs>
          <w:tab w:val="right" w:pos="10710"/>
        </w:tabs>
        <w:spacing w:line="189" w:lineRule="atLeast"/>
        <w:rPr>
          <w:sz w:val="20"/>
          <w:szCs w:val="20"/>
        </w:rPr>
      </w:pPr>
      <w:r w:rsidRPr="0097679D">
        <w:rPr>
          <w:sz w:val="20"/>
          <w:szCs w:val="20"/>
        </w:rPr>
        <w:t>Designed an end-to-end smile correction model using Pix2Pix GANs in PyTorch, transforming 2,000+ pre-treatment dental images into realistic post-treatment visuals to aid orthodontic decisions.</w:t>
      </w:r>
    </w:p>
    <w:p w14:paraId="7C505010" w14:textId="77777777" w:rsidR="0097679D" w:rsidRPr="0097679D" w:rsidRDefault="0097679D" w:rsidP="0097679D">
      <w:pPr>
        <w:numPr>
          <w:ilvl w:val="0"/>
          <w:numId w:val="33"/>
        </w:numPr>
        <w:tabs>
          <w:tab w:val="right" w:pos="10710"/>
        </w:tabs>
        <w:spacing w:line="189" w:lineRule="atLeast"/>
        <w:rPr>
          <w:sz w:val="20"/>
          <w:szCs w:val="20"/>
        </w:rPr>
      </w:pPr>
      <w:r w:rsidRPr="0097679D">
        <w:rPr>
          <w:sz w:val="20"/>
          <w:szCs w:val="20"/>
        </w:rPr>
        <w:t>Deployed the model to Azure Machine Learning endpoints using Docker and REST APIs, enabling scalable, cloud-based inference integrated into clinician tools.</w:t>
      </w:r>
    </w:p>
    <w:p w14:paraId="301C6070" w14:textId="77777777" w:rsidR="0097679D" w:rsidRPr="0097679D" w:rsidRDefault="0097679D" w:rsidP="0097679D">
      <w:pPr>
        <w:numPr>
          <w:ilvl w:val="0"/>
          <w:numId w:val="33"/>
        </w:numPr>
        <w:tabs>
          <w:tab w:val="right" w:pos="10710"/>
        </w:tabs>
        <w:spacing w:line="189" w:lineRule="atLeast"/>
        <w:rPr>
          <w:sz w:val="20"/>
          <w:szCs w:val="20"/>
        </w:rPr>
      </w:pPr>
      <w:r w:rsidRPr="0097679D">
        <w:rPr>
          <w:sz w:val="20"/>
          <w:szCs w:val="20"/>
        </w:rPr>
        <w:t>Integrated CI/CD pipelines for version-controlled training, model registration, and staged deployment using Azure DevOps, streamlining experimentation and release cycles.</w:t>
      </w:r>
    </w:p>
    <w:p w14:paraId="4BAC6E72" w14:textId="77777777" w:rsidR="0097679D" w:rsidRPr="0097679D" w:rsidRDefault="0097679D" w:rsidP="0097679D">
      <w:pPr>
        <w:numPr>
          <w:ilvl w:val="0"/>
          <w:numId w:val="33"/>
        </w:numPr>
        <w:tabs>
          <w:tab w:val="right" w:pos="10710"/>
        </w:tabs>
        <w:spacing w:line="189" w:lineRule="atLeast"/>
        <w:rPr>
          <w:sz w:val="20"/>
          <w:szCs w:val="20"/>
        </w:rPr>
      </w:pPr>
      <w:r w:rsidRPr="0097679D">
        <w:rPr>
          <w:sz w:val="20"/>
          <w:szCs w:val="20"/>
        </w:rPr>
        <w:t>Collaborated with clinical experts to validate outputs and iteratively tune the U-Net-based generator and PatchGAN discriminator, achieving 92%+ SSIM similarity with real post-treatment images.</w:t>
      </w:r>
    </w:p>
    <w:p w14:paraId="30A6D92C" w14:textId="77777777" w:rsidR="0097679D" w:rsidRPr="0097679D" w:rsidRDefault="0097679D" w:rsidP="0097679D">
      <w:pPr>
        <w:numPr>
          <w:ilvl w:val="0"/>
          <w:numId w:val="33"/>
        </w:numPr>
        <w:tabs>
          <w:tab w:val="right" w:pos="10710"/>
        </w:tabs>
        <w:spacing w:after="120" w:line="189" w:lineRule="atLeast"/>
        <w:rPr>
          <w:sz w:val="20"/>
          <w:szCs w:val="20"/>
        </w:rPr>
      </w:pPr>
      <w:r w:rsidRPr="0097679D">
        <w:rPr>
          <w:sz w:val="20"/>
          <w:szCs w:val="20"/>
        </w:rPr>
        <w:t>Conducted 20+ structured experiments on loss tuning, augmentation, and learning rates to maximize model fidelity and clinical relevance.</w:t>
      </w:r>
    </w:p>
    <w:p w14:paraId="59F5E05C" w14:textId="2CB40646" w:rsidR="00127031" w:rsidRDefault="009A595F" w:rsidP="00127031">
      <w:pPr>
        <w:tabs>
          <w:tab w:val="right" w:pos="10710"/>
        </w:tabs>
        <w:spacing w:line="189" w:lineRule="atLeast"/>
        <w:rPr>
          <w:sz w:val="20"/>
          <w:szCs w:val="20"/>
        </w:rPr>
      </w:pPr>
      <w:r>
        <w:rPr>
          <w:rStyle w:val="fs12fw6"/>
          <w:b/>
          <w:bCs/>
          <w:sz w:val="20"/>
          <w:szCs w:val="20"/>
        </w:rPr>
        <w:t>Data Scientist</w:t>
      </w:r>
      <w:r w:rsidRPr="00450F1D">
        <w:rPr>
          <w:rStyle w:val="fs12fw4"/>
          <w:sz w:val="20"/>
          <w:szCs w:val="20"/>
        </w:rPr>
        <w:t>, Zeb</w:t>
      </w:r>
      <w:r w:rsidR="00606EF4">
        <w:rPr>
          <w:rStyle w:val="fs12fw4"/>
          <w:sz w:val="20"/>
          <w:szCs w:val="20"/>
        </w:rPr>
        <w:t>o</w:t>
      </w:r>
      <w:r w:rsidRPr="00450F1D">
        <w:rPr>
          <w:rStyle w:val="fs12fw4undefinedtdn"/>
          <w:sz w:val="20"/>
          <w:szCs w:val="20"/>
        </w:rPr>
        <w:t xml:space="preserve">, </w:t>
      </w:r>
      <w:r w:rsidRPr="00450F1D">
        <w:rPr>
          <w:rStyle w:val="fs12fw4"/>
          <w:sz w:val="20"/>
          <w:szCs w:val="20"/>
        </w:rPr>
        <w:t>India</w:t>
      </w:r>
      <w:r w:rsidRPr="00450F1D">
        <w:rPr>
          <w:rStyle w:val="fs12fw4"/>
          <w:sz w:val="20"/>
          <w:szCs w:val="20"/>
        </w:rPr>
        <w:tab/>
      </w:r>
      <w:r w:rsidR="00C6201C">
        <w:rPr>
          <w:rStyle w:val="fs12fw4"/>
          <w:sz w:val="20"/>
          <w:szCs w:val="20"/>
        </w:rPr>
        <w:t>April</w:t>
      </w:r>
      <w:r w:rsidRPr="00450F1D">
        <w:rPr>
          <w:rStyle w:val="fs12fw4"/>
          <w:sz w:val="20"/>
          <w:szCs w:val="20"/>
        </w:rPr>
        <w:t xml:space="preserve"> 202</w:t>
      </w:r>
      <w:r w:rsidR="00C6201C">
        <w:rPr>
          <w:rStyle w:val="fs12fw4"/>
          <w:sz w:val="20"/>
          <w:szCs w:val="20"/>
        </w:rPr>
        <w:t>0</w:t>
      </w:r>
      <w:r w:rsidRPr="00450F1D">
        <w:rPr>
          <w:rStyle w:val="fs12fw4"/>
          <w:sz w:val="20"/>
          <w:szCs w:val="20"/>
        </w:rPr>
        <w:t xml:space="preserve"> -</w:t>
      </w:r>
      <w:r w:rsidR="00C6201C">
        <w:rPr>
          <w:rStyle w:val="fs12fw4"/>
          <w:sz w:val="20"/>
          <w:szCs w:val="20"/>
        </w:rPr>
        <w:t xml:space="preserve"> December</w:t>
      </w:r>
      <w:r w:rsidRPr="00450F1D">
        <w:rPr>
          <w:rStyle w:val="fs12fw4"/>
          <w:sz w:val="20"/>
          <w:szCs w:val="20"/>
        </w:rPr>
        <w:t xml:space="preserve"> 202</w:t>
      </w:r>
      <w:r w:rsidR="003B70AE">
        <w:rPr>
          <w:rStyle w:val="fs12fw4"/>
          <w:sz w:val="20"/>
          <w:szCs w:val="20"/>
        </w:rPr>
        <w:t>1</w:t>
      </w:r>
    </w:p>
    <w:p w14:paraId="4E51B579" w14:textId="77777777" w:rsidR="00127031" w:rsidRPr="0097679D" w:rsidRDefault="00127031" w:rsidP="00127031">
      <w:pPr>
        <w:pStyle w:val="ListParagraph"/>
        <w:numPr>
          <w:ilvl w:val="0"/>
          <w:numId w:val="27"/>
        </w:numPr>
        <w:tabs>
          <w:tab w:val="right" w:pos="10710"/>
        </w:tabs>
        <w:spacing w:line="189" w:lineRule="atLeast"/>
        <w:rPr>
          <w:sz w:val="20"/>
          <w:szCs w:val="20"/>
        </w:rPr>
      </w:pPr>
      <w:r w:rsidRPr="0097679D">
        <w:rPr>
          <w:sz w:val="20"/>
          <w:szCs w:val="20"/>
        </w:rPr>
        <w:t>Engineered an NLP pipeline using spaCy and NLTK to extract named entities and sentiment from 25K+ user-generated text posts, supporting early mental health risk flagging.</w:t>
      </w:r>
    </w:p>
    <w:p w14:paraId="1BFADF03" w14:textId="77777777" w:rsidR="00127031" w:rsidRPr="0097679D" w:rsidRDefault="00127031" w:rsidP="00127031">
      <w:pPr>
        <w:pStyle w:val="ListParagraph"/>
        <w:numPr>
          <w:ilvl w:val="0"/>
          <w:numId w:val="27"/>
        </w:numPr>
        <w:tabs>
          <w:tab w:val="right" w:pos="10710"/>
        </w:tabs>
        <w:spacing w:line="189" w:lineRule="atLeast"/>
        <w:rPr>
          <w:sz w:val="20"/>
          <w:szCs w:val="20"/>
        </w:rPr>
      </w:pPr>
      <w:r w:rsidRPr="0097679D">
        <w:rPr>
          <w:sz w:val="20"/>
          <w:szCs w:val="20"/>
        </w:rPr>
        <w:t>Performed ETL and EDA on unstructured data using Pandas and SQL, revealing behavioral patterns that led to a 15% improvement in model accuracy.</w:t>
      </w:r>
    </w:p>
    <w:p w14:paraId="4BF363EF" w14:textId="262C3837" w:rsidR="00127031" w:rsidRPr="0097679D" w:rsidRDefault="00EF4893" w:rsidP="00127031">
      <w:pPr>
        <w:pStyle w:val="ListParagraph"/>
        <w:numPr>
          <w:ilvl w:val="0"/>
          <w:numId w:val="27"/>
        </w:numPr>
        <w:tabs>
          <w:tab w:val="right" w:pos="10710"/>
        </w:tabs>
        <w:spacing w:line="189" w:lineRule="atLeast"/>
        <w:rPr>
          <w:sz w:val="20"/>
          <w:szCs w:val="20"/>
        </w:rPr>
      </w:pPr>
      <w:r w:rsidRPr="0097679D">
        <w:rPr>
          <w:sz w:val="20"/>
          <w:szCs w:val="20"/>
        </w:rPr>
        <w:t>Implemented</w:t>
      </w:r>
      <w:r w:rsidR="00127031" w:rsidRPr="0097679D">
        <w:rPr>
          <w:sz w:val="20"/>
          <w:szCs w:val="20"/>
        </w:rPr>
        <w:t xml:space="preserve"> and evaluated text classification models using TF-IDF and Logistic Regression, achieving 87% precision in detecting crisis-related content.</w:t>
      </w:r>
    </w:p>
    <w:p w14:paraId="2490CF9D" w14:textId="09D859A2" w:rsidR="00127031" w:rsidRPr="0097679D" w:rsidRDefault="00127031" w:rsidP="00823656">
      <w:pPr>
        <w:pStyle w:val="ListParagraph"/>
        <w:numPr>
          <w:ilvl w:val="0"/>
          <w:numId w:val="27"/>
        </w:numPr>
        <w:tabs>
          <w:tab w:val="right" w:pos="10710"/>
        </w:tabs>
        <w:spacing w:after="200" w:line="189" w:lineRule="atLeast"/>
        <w:rPr>
          <w:sz w:val="20"/>
          <w:szCs w:val="20"/>
        </w:rPr>
      </w:pPr>
      <w:r w:rsidRPr="0097679D">
        <w:rPr>
          <w:sz w:val="20"/>
          <w:szCs w:val="20"/>
        </w:rPr>
        <w:t>Created interactive visualizations in Matplotlib and Seaborn to communicate findings, leading to actionable insights for support outreach prioritization.</w:t>
      </w:r>
    </w:p>
    <w:p w14:paraId="4CD9CDB8" w14:textId="77777777" w:rsidR="0097679D" w:rsidRPr="0097679D" w:rsidRDefault="0097679D" w:rsidP="0097679D">
      <w:pPr>
        <w:pBdr>
          <w:bottom w:val="single" w:sz="4" w:space="1" w:color="auto"/>
        </w:pBdr>
        <w:rPr>
          <w:b/>
          <w:bCs/>
          <w:sz w:val="20"/>
          <w:szCs w:val="20"/>
        </w:rPr>
      </w:pPr>
      <w:r w:rsidRPr="0097679D">
        <w:rPr>
          <w:b/>
          <w:bCs/>
          <w:sz w:val="20"/>
          <w:szCs w:val="20"/>
        </w:rPr>
        <w:t>EDUCATION</w:t>
      </w:r>
    </w:p>
    <w:p w14:paraId="73C3D811" w14:textId="1903193B" w:rsidR="0097679D" w:rsidRPr="0097679D" w:rsidRDefault="0097679D" w:rsidP="0097679D">
      <w:pPr>
        <w:spacing w:after="200"/>
        <w:rPr>
          <w:sz w:val="20"/>
          <w:szCs w:val="20"/>
        </w:rPr>
      </w:pPr>
      <w:r w:rsidRPr="0097679D">
        <w:rPr>
          <w:b/>
          <w:bCs/>
          <w:sz w:val="20"/>
          <w:szCs w:val="20"/>
        </w:rPr>
        <w:t>Masters in Applied Data Science</w:t>
      </w:r>
      <w:r w:rsidRPr="0097679D">
        <w:rPr>
          <w:sz w:val="20"/>
          <w:szCs w:val="20"/>
        </w:rPr>
        <w:t xml:space="preserve"> | Syracuse University | Syracuse, NY</w:t>
      </w:r>
      <w:r w:rsidRPr="0097679D">
        <w:rPr>
          <w:sz w:val="20"/>
          <w:szCs w:val="20"/>
        </w:rPr>
        <w:tab/>
      </w:r>
      <w:r w:rsidRPr="0097679D">
        <w:rPr>
          <w:sz w:val="20"/>
          <w:szCs w:val="20"/>
        </w:rPr>
        <w:tab/>
      </w:r>
      <w:r w:rsidRPr="0097679D">
        <w:rPr>
          <w:sz w:val="20"/>
          <w:szCs w:val="20"/>
        </w:rPr>
        <w:tab/>
      </w:r>
      <w:r w:rsidRPr="0097679D">
        <w:rPr>
          <w:sz w:val="20"/>
          <w:szCs w:val="20"/>
        </w:rPr>
        <w:tab/>
      </w:r>
      <w:r w:rsidR="002D0CCF">
        <w:rPr>
          <w:sz w:val="20"/>
          <w:szCs w:val="20"/>
        </w:rPr>
        <w:t xml:space="preserve"> August 2023 - </w:t>
      </w:r>
      <w:r w:rsidRPr="0097679D">
        <w:rPr>
          <w:sz w:val="20"/>
          <w:szCs w:val="20"/>
        </w:rPr>
        <w:t xml:space="preserve">May 2025     </w:t>
      </w:r>
    </w:p>
    <w:p w14:paraId="7992B9BE" w14:textId="6676C33D" w:rsidR="00734CC1" w:rsidRPr="00450F1D" w:rsidRDefault="00000000">
      <w:pPr>
        <w:pBdr>
          <w:bottom w:val="single" w:sz="6" w:space="0" w:color="000000"/>
        </w:pBdr>
        <w:spacing w:line="220" w:lineRule="atLeast"/>
        <w:rPr>
          <w:b/>
          <w:bCs/>
          <w:caps/>
          <w:sz w:val="20"/>
          <w:szCs w:val="20"/>
        </w:rPr>
      </w:pPr>
      <w:r w:rsidRPr="00450F1D">
        <w:rPr>
          <w:b/>
          <w:bCs/>
          <w:caps/>
          <w:sz w:val="20"/>
          <w:szCs w:val="20"/>
        </w:rPr>
        <w:t>skills</w:t>
      </w:r>
    </w:p>
    <w:p w14:paraId="5A84DEFC" w14:textId="5B1D7358" w:rsidR="0097679D" w:rsidRPr="00450F1D" w:rsidRDefault="0097679D" w:rsidP="0097679D">
      <w:pPr>
        <w:tabs>
          <w:tab w:val="left" w:pos="214"/>
        </w:tabs>
        <w:spacing w:line="189" w:lineRule="atLeast"/>
        <w:rPr>
          <w:sz w:val="20"/>
          <w:szCs w:val="20"/>
        </w:rPr>
      </w:pPr>
      <w:r w:rsidRPr="006F6CA2">
        <w:rPr>
          <w:b/>
          <w:bCs/>
          <w:sz w:val="20"/>
          <w:szCs w:val="20"/>
        </w:rPr>
        <w:t>Certifications</w:t>
      </w:r>
      <w:r w:rsidRPr="00450F1D">
        <w:rPr>
          <w:sz w:val="20"/>
          <w:szCs w:val="20"/>
        </w:rPr>
        <w:t xml:space="preserve">: Azure AI Fundamentals, </w:t>
      </w:r>
      <w:r>
        <w:rPr>
          <w:sz w:val="20"/>
          <w:szCs w:val="20"/>
        </w:rPr>
        <w:t>Azure Data Scientist Associate</w:t>
      </w:r>
      <w:r>
        <w:rPr>
          <w:sz w:val="20"/>
          <w:szCs w:val="20"/>
        </w:rPr>
        <w:t xml:space="preserve">, </w:t>
      </w:r>
      <w:r>
        <w:rPr>
          <w:sz w:val="20"/>
          <w:szCs w:val="20"/>
        </w:rPr>
        <w:t>Machine Learning Engineering for Production (MLOps)</w:t>
      </w:r>
    </w:p>
    <w:p w14:paraId="366B5E83" w14:textId="77777777" w:rsidR="0097679D" w:rsidRDefault="0097679D" w:rsidP="0097679D">
      <w:pPr>
        <w:tabs>
          <w:tab w:val="left" w:pos="214"/>
        </w:tabs>
        <w:spacing w:line="189" w:lineRule="atLeast"/>
        <w:rPr>
          <w:sz w:val="20"/>
          <w:szCs w:val="20"/>
        </w:rPr>
      </w:pPr>
      <w:r>
        <w:rPr>
          <w:b/>
          <w:bCs/>
          <w:sz w:val="20"/>
          <w:szCs w:val="20"/>
        </w:rPr>
        <w:t>Programming and Software Development</w:t>
      </w:r>
      <w:r w:rsidRPr="00450F1D">
        <w:rPr>
          <w:sz w:val="20"/>
          <w:szCs w:val="20"/>
        </w:rPr>
        <w:t>: Python,</w:t>
      </w:r>
      <w:r>
        <w:rPr>
          <w:sz w:val="20"/>
          <w:szCs w:val="20"/>
        </w:rPr>
        <w:t xml:space="preserve"> Data Structures and Algorithms, R, SQL, Git, GitHub</w:t>
      </w:r>
    </w:p>
    <w:p w14:paraId="50158FD2" w14:textId="77777777" w:rsidR="0097679D" w:rsidRPr="00E301CA" w:rsidRDefault="0097679D" w:rsidP="0097679D">
      <w:pPr>
        <w:tabs>
          <w:tab w:val="left" w:pos="214"/>
        </w:tabs>
        <w:spacing w:line="189" w:lineRule="atLeast"/>
        <w:rPr>
          <w:sz w:val="20"/>
          <w:szCs w:val="20"/>
        </w:rPr>
      </w:pPr>
      <w:r>
        <w:rPr>
          <w:b/>
          <w:bCs/>
          <w:sz w:val="20"/>
          <w:szCs w:val="20"/>
        </w:rPr>
        <w:t>Machine Learning</w:t>
      </w:r>
      <w:r w:rsidRPr="006F6CA2">
        <w:rPr>
          <w:b/>
          <w:bCs/>
          <w:sz w:val="20"/>
          <w:szCs w:val="20"/>
        </w:rPr>
        <w:t xml:space="preserve"> &amp;</w:t>
      </w:r>
      <w:r>
        <w:rPr>
          <w:b/>
          <w:bCs/>
          <w:sz w:val="20"/>
          <w:szCs w:val="20"/>
        </w:rPr>
        <w:t xml:space="preserve"> Artificial Intelligence</w:t>
      </w:r>
      <w:r w:rsidRPr="00450F1D">
        <w:rPr>
          <w:sz w:val="20"/>
          <w:szCs w:val="20"/>
        </w:rPr>
        <w:t xml:space="preserve">: </w:t>
      </w:r>
      <w:r w:rsidRPr="00271214">
        <w:rPr>
          <w:sz w:val="20"/>
          <w:szCs w:val="20"/>
        </w:rPr>
        <w:t>Machine Learning, Deep Learning, NLP, Generative AI (LLMs), A/B Testing, Statistical Modeling, RAG (Retrieval-Augmented Generation), Personalization Algorithms, OpenAI GPT-4o, Prompt Engineering</w:t>
      </w:r>
    </w:p>
    <w:p w14:paraId="663B4906" w14:textId="77777777" w:rsidR="0097679D" w:rsidRPr="005D22C9" w:rsidRDefault="0097679D" w:rsidP="0097679D">
      <w:pPr>
        <w:tabs>
          <w:tab w:val="left" w:pos="214"/>
        </w:tabs>
        <w:spacing w:line="189" w:lineRule="atLeast"/>
        <w:rPr>
          <w:sz w:val="20"/>
          <w:szCs w:val="20"/>
        </w:rPr>
      </w:pPr>
      <w:r w:rsidRPr="007A11A5">
        <w:rPr>
          <w:b/>
          <w:bCs/>
          <w:sz w:val="20"/>
          <w:szCs w:val="20"/>
        </w:rPr>
        <w:t>Libraries and Frameworks</w:t>
      </w:r>
      <w:r>
        <w:rPr>
          <w:b/>
          <w:bCs/>
          <w:sz w:val="20"/>
          <w:szCs w:val="20"/>
        </w:rPr>
        <w:t xml:space="preserve">: </w:t>
      </w:r>
      <w:r w:rsidRPr="005D22C9">
        <w:rPr>
          <w:sz w:val="20"/>
          <w:szCs w:val="20"/>
        </w:rPr>
        <w:t xml:space="preserve">TensorFlow, Keras, PyTorch, Scikit-learn, Pandas, NumPy, </w:t>
      </w:r>
      <w:proofErr w:type="spellStart"/>
      <w:r w:rsidRPr="005D22C9">
        <w:rPr>
          <w:sz w:val="20"/>
          <w:szCs w:val="20"/>
        </w:rPr>
        <w:t>PySpark</w:t>
      </w:r>
      <w:proofErr w:type="spellEnd"/>
      <w:r w:rsidRPr="005D22C9">
        <w:rPr>
          <w:sz w:val="20"/>
          <w:szCs w:val="20"/>
        </w:rPr>
        <w:t xml:space="preserve">, Matplotlib, Seaborn, </w:t>
      </w:r>
      <w:proofErr w:type="spellStart"/>
      <w:r w:rsidRPr="005D22C9">
        <w:rPr>
          <w:sz w:val="20"/>
          <w:szCs w:val="20"/>
        </w:rPr>
        <w:t>MLflow</w:t>
      </w:r>
      <w:proofErr w:type="spellEnd"/>
      <w:r w:rsidRPr="005D22C9">
        <w:rPr>
          <w:sz w:val="20"/>
          <w:szCs w:val="20"/>
        </w:rPr>
        <w:t>, LangGraph, LangChain</w:t>
      </w:r>
    </w:p>
    <w:p w14:paraId="0B6D4DF0" w14:textId="77777777" w:rsidR="0097679D" w:rsidRPr="005D22C9" w:rsidRDefault="0097679D" w:rsidP="0097679D">
      <w:pPr>
        <w:tabs>
          <w:tab w:val="left" w:pos="214"/>
        </w:tabs>
        <w:spacing w:line="189" w:lineRule="atLeast"/>
        <w:rPr>
          <w:sz w:val="20"/>
          <w:szCs w:val="20"/>
        </w:rPr>
      </w:pPr>
      <w:r w:rsidRPr="00BC20FC">
        <w:rPr>
          <w:b/>
          <w:bCs/>
          <w:sz w:val="20"/>
          <w:szCs w:val="20"/>
        </w:rPr>
        <w:t>Dat</w:t>
      </w:r>
      <w:r>
        <w:rPr>
          <w:b/>
          <w:bCs/>
          <w:sz w:val="20"/>
          <w:szCs w:val="20"/>
        </w:rPr>
        <w:t>a and Visualization</w:t>
      </w:r>
      <w:r w:rsidRPr="00BC20FC">
        <w:rPr>
          <w:b/>
          <w:bCs/>
          <w:sz w:val="20"/>
          <w:szCs w:val="20"/>
        </w:rPr>
        <w:t>:</w:t>
      </w:r>
      <w:r>
        <w:rPr>
          <w:sz w:val="20"/>
          <w:szCs w:val="20"/>
        </w:rPr>
        <w:t xml:space="preserve"> </w:t>
      </w:r>
      <w:r w:rsidRPr="005D22C9">
        <w:rPr>
          <w:sz w:val="20"/>
          <w:szCs w:val="20"/>
        </w:rPr>
        <w:t>SQL (PostgreSQL, MySQL), DBMS, Microsoft Excel, Tableau, Custom Web Dashboards (Bubble.io)</w:t>
      </w:r>
    </w:p>
    <w:p w14:paraId="7B53B318" w14:textId="77777777" w:rsidR="0097679D" w:rsidRPr="00910936" w:rsidRDefault="0097679D" w:rsidP="0097679D">
      <w:pPr>
        <w:tabs>
          <w:tab w:val="left" w:pos="214"/>
        </w:tabs>
        <w:spacing w:line="189" w:lineRule="atLeast"/>
        <w:rPr>
          <w:sz w:val="20"/>
          <w:szCs w:val="20"/>
        </w:rPr>
      </w:pPr>
      <w:r w:rsidRPr="00CA72B5">
        <w:rPr>
          <w:b/>
          <w:bCs/>
          <w:sz w:val="20"/>
          <w:szCs w:val="20"/>
        </w:rPr>
        <w:t xml:space="preserve">DevOps and Deployment: </w:t>
      </w:r>
      <w:r w:rsidRPr="00271214">
        <w:rPr>
          <w:sz w:val="20"/>
          <w:szCs w:val="20"/>
        </w:rPr>
        <w:t>Docker, Kubernetes, Render, RESTful APIs, CI/CD</w:t>
      </w:r>
    </w:p>
    <w:p w14:paraId="71200616" w14:textId="10FD2519" w:rsidR="00823656" w:rsidRPr="00900866" w:rsidRDefault="00823656" w:rsidP="0097679D">
      <w:pPr>
        <w:tabs>
          <w:tab w:val="left" w:pos="214"/>
        </w:tabs>
        <w:spacing w:line="252" w:lineRule="auto"/>
        <w:rPr>
          <w:sz w:val="20"/>
          <w:szCs w:val="20"/>
        </w:rPr>
      </w:pPr>
    </w:p>
    <w:sectPr w:rsidR="00823656" w:rsidRPr="00900866">
      <w:pgSz w:w="12225" w:h="15810"/>
      <w:pgMar w:top="750" w:right="750" w:bottom="750" w:left="75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6709" w14:textId="77777777" w:rsidR="00FC29FA" w:rsidRDefault="00FC29FA" w:rsidP="00C521E7">
      <w:r>
        <w:separator/>
      </w:r>
    </w:p>
  </w:endnote>
  <w:endnote w:type="continuationSeparator" w:id="0">
    <w:p w14:paraId="2BB63F33" w14:textId="77777777" w:rsidR="00FC29FA" w:rsidRDefault="00FC29FA" w:rsidP="00C52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9BD2D" w14:textId="77777777" w:rsidR="00FC29FA" w:rsidRDefault="00FC29FA" w:rsidP="00C521E7">
      <w:r>
        <w:separator/>
      </w:r>
    </w:p>
  </w:footnote>
  <w:footnote w:type="continuationSeparator" w:id="0">
    <w:p w14:paraId="5017DB23" w14:textId="77777777" w:rsidR="00FC29FA" w:rsidRDefault="00FC29FA" w:rsidP="00C52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26CF448">
      <w:start w:val="1"/>
      <w:numFmt w:val="bullet"/>
      <w:lvlText w:val=""/>
      <w:lvlJc w:val="left"/>
      <w:pPr>
        <w:ind w:left="720" w:hanging="360"/>
      </w:pPr>
      <w:rPr>
        <w:rFonts w:ascii="Symbol" w:hAnsi="Symbol"/>
      </w:rPr>
    </w:lvl>
    <w:lvl w:ilvl="1" w:tplc="2CA05D0E">
      <w:start w:val="1"/>
      <w:numFmt w:val="bullet"/>
      <w:lvlText w:val="o"/>
      <w:lvlJc w:val="left"/>
      <w:pPr>
        <w:tabs>
          <w:tab w:val="num" w:pos="1440"/>
        </w:tabs>
        <w:ind w:left="1440" w:hanging="360"/>
      </w:pPr>
      <w:rPr>
        <w:rFonts w:ascii="Courier New" w:hAnsi="Courier New"/>
      </w:rPr>
    </w:lvl>
    <w:lvl w:ilvl="2" w:tplc="5C8C04DC">
      <w:start w:val="1"/>
      <w:numFmt w:val="bullet"/>
      <w:lvlText w:val=""/>
      <w:lvlJc w:val="left"/>
      <w:pPr>
        <w:tabs>
          <w:tab w:val="num" w:pos="2160"/>
        </w:tabs>
        <w:ind w:left="2160" w:hanging="360"/>
      </w:pPr>
      <w:rPr>
        <w:rFonts w:ascii="Wingdings" w:hAnsi="Wingdings"/>
      </w:rPr>
    </w:lvl>
    <w:lvl w:ilvl="3" w:tplc="B0B8F40C">
      <w:start w:val="1"/>
      <w:numFmt w:val="bullet"/>
      <w:lvlText w:val=""/>
      <w:lvlJc w:val="left"/>
      <w:pPr>
        <w:tabs>
          <w:tab w:val="num" w:pos="2880"/>
        </w:tabs>
        <w:ind w:left="2880" w:hanging="360"/>
      </w:pPr>
      <w:rPr>
        <w:rFonts w:ascii="Symbol" w:hAnsi="Symbol"/>
      </w:rPr>
    </w:lvl>
    <w:lvl w:ilvl="4" w:tplc="31667FC2">
      <w:start w:val="1"/>
      <w:numFmt w:val="bullet"/>
      <w:lvlText w:val="o"/>
      <w:lvlJc w:val="left"/>
      <w:pPr>
        <w:tabs>
          <w:tab w:val="num" w:pos="3600"/>
        </w:tabs>
        <w:ind w:left="3600" w:hanging="360"/>
      </w:pPr>
      <w:rPr>
        <w:rFonts w:ascii="Courier New" w:hAnsi="Courier New"/>
      </w:rPr>
    </w:lvl>
    <w:lvl w:ilvl="5" w:tplc="ACE8BED0">
      <w:start w:val="1"/>
      <w:numFmt w:val="bullet"/>
      <w:lvlText w:val=""/>
      <w:lvlJc w:val="left"/>
      <w:pPr>
        <w:tabs>
          <w:tab w:val="num" w:pos="4320"/>
        </w:tabs>
        <w:ind w:left="4320" w:hanging="360"/>
      </w:pPr>
      <w:rPr>
        <w:rFonts w:ascii="Wingdings" w:hAnsi="Wingdings"/>
      </w:rPr>
    </w:lvl>
    <w:lvl w:ilvl="6" w:tplc="A7C49DC2">
      <w:start w:val="1"/>
      <w:numFmt w:val="bullet"/>
      <w:lvlText w:val=""/>
      <w:lvlJc w:val="left"/>
      <w:pPr>
        <w:tabs>
          <w:tab w:val="num" w:pos="5040"/>
        </w:tabs>
        <w:ind w:left="5040" w:hanging="360"/>
      </w:pPr>
      <w:rPr>
        <w:rFonts w:ascii="Symbol" w:hAnsi="Symbol"/>
      </w:rPr>
    </w:lvl>
    <w:lvl w:ilvl="7" w:tplc="A5809844">
      <w:start w:val="1"/>
      <w:numFmt w:val="bullet"/>
      <w:lvlText w:val="o"/>
      <w:lvlJc w:val="left"/>
      <w:pPr>
        <w:tabs>
          <w:tab w:val="num" w:pos="5760"/>
        </w:tabs>
        <w:ind w:left="5760" w:hanging="360"/>
      </w:pPr>
      <w:rPr>
        <w:rFonts w:ascii="Courier New" w:hAnsi="Courier New"/>
      </w:rPr>
    </w:lvl>
    <w:lvl w:ilvl="8" w:tplc="CC902CA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2D8489E">
      <w:start w:val="1"/>
      <w:numFmt w:val="bullet"/>
      <w:lvlText w:val=""/>
      <w:lvlJc w:val="left"/>
      <w:pPr>
        <w:ind w:left="720" w:hanging="360"/>
      </w:pPr>
      <w:rPr>
        <w:rFonts w:ascii="Symbol" w:hAnsi="Symbol"/>
      </w:rPr>
    </w:lvl>
    <w:lvl w:ilvl="1" w:tplc="5E94A76C">
      <w:start w:val="1"/>
      <w:numFmt w:val="bullet"/>
      <w:lvlText w:val="o"/>
      <w:lvlJc w:val="left"/>
      <w:pPr>
        <w:tabs>
          <w:tab w:val="num" w:pos="1440"/>
        </w:tabs>
        <w:ind w:left="1440" w:hanging="360"/>
      </w:pPr>
      <w:rPr>
        <w:rFonts w:ascii="Courier New" w:hAnsi="Courier New"/>
      </w:rPr>
    </w:lvl>
    <w:lvl w:ilvl="2" w:tplc="80A0FE96">
      <w:start w:val="1"/>
      <w:numFmt w:val="bullet"/>
      <w:lvlText w:val=""/>
      <w:lvlJc w:val="left"/>
      <w:pPr>
        <w:tabs>
          <w:tab w:val="num" w:pos="2160"/>
        </w:tabs>
        <w:ind w:left="2160" w:hanging="360"/>
      </w:pPr>
      <w:rPr>
        <w:rFonts w:ascii="Wingdings" w:hAnsi="Wingdings"/>
      </w:rPr>
    </w:lvl>
    <w:lvl w:ilvl="3" w:tplc="72D2753C">
      <w:start w:val="1"/>
      <w:numFmt w:val="bullet"/>
      <w:lvlText w:val=""/>
      <w:lvlJc w:val="left"/>
      <w:pPr>
        <w:tabs>
          <w:tab w:val="num" w:pos="2880"/>
        </w:tabs>
        <w:ind w:left="2880" w:hanging="360"/>
      </w:pPr>
      <w:rPr>
        <w:rFonts w:ascii="Symbol" w:hAnsi="Symbol"/>
      </w:rPr>
    </w:lvl>
    <w:lvl w:ilvl="4" w:tplc="EC5C25EA">
      <w:start w:val="1"/>
      <w:numFmt w:val="bullet"/>
      <w:lvlText w:val="o"/>
      <w:lvlJc w:val="left"/>
      <w:pPr>
        <w:tabs>
          <w:tab w:val="num" w:pos="3600"/>
        </w:tabs>
        <w:ind w:left="3600" w:hanging="360"/>
      </w:pPr>
      <w:rPr>
        <w:rFonts w:ascii="Courier New" w:hAnsi="Courier New"/>
      </w:rPr>
    </w:lvl>
    <w:lvl w:ilvl="5" w:tplc="F1EECA3E">
      <w:start w:val="1"/>
      <w:numFmt w:val="bullet"/>
      <w:lvlText w:val=""/>
      <w:lvlJc w:val="left"/>
      <w:pPr>
        <w:tabs>
          <w:tab w:val="num" w:pos="4320"/>
        </w:tabs>
        <w:ind w:left="4320" w:hanging="360"/>
      </w:pPr>
      <w:rPr>
        <w:rFonts w:ascii="Wingdings" w:hAnsi="Wingdings"/>
      </w:rPr>
    </w:lvl>
    <w:lvl w:ilvl="6" w:tplc="50D46D06">
      <w:start w:val="1"/>
      <w:numFmt w:val="bullet"/>
      <w:lvlText w:val=""/>
      <w:lvlJc w:val="left"/>
      <w:pPr>
        <w:tabs>
          <w:tab w:val="num" w:pos="5040"/>
        </w:tabs>
        <w:ind w:left="5040" w:hanging="360"/>
      </w:pPr>
      <w:rPr>
        <w:rFonts w:ascii="Symbol" w:hAnsi="Symbol"/>
      </w:rPr>
    </w:lvl>
    <w:lvl w:ilvl="7" w:tplc="16BEDCD8">
      <w:start w:val="1"/>
      <w:numFmt w:val="bullet"/>
      <w:lvlText w:val="o"/>
      <w:lvlJc w:val="left"/>
      <w:pPr>
        <w:tabs>
          <w:tab w:val="num" w:pos="5760"/>
        </w:tabs>
        <w:ind w:left="5760" w:hanging="360"/>
      </w:pPr>
      <w:rPr>
        <w:rFonts w:ascii="Courier New" w:hAnsi="Courier New"/>
      </w:rPr>
    </w:lvl>
    <w:lvl w:ilvl="8" w:tplc="E04A09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77A17E2">
      <w:start w:val="1"/>
      <w:numFmt w:val="bullet"/>
      <w:lvlText w:val=""/>
      <w:lvlJc w:val="left"/>
      <w:pPr>
        <w:ind w:left="720" w:hanging="360"/>
      </w:pPr>
      <w:rPr>
        <w:rFonts w:ascii="Symbol" w:hAnsi="Symbol"/>
      </w:rPr>
    </w:lvl>
    <w:lvl w:ilvl="1" w:tplc="94C8627A">
      <w:start w:val="1"/>
      <w:numFmt w:val="bullet"/>
      <w:lvlText w:val="o"/>
      <w:lvlJc w:val="left"/>
      <w:pPr>
        <w:tabs>
          <w:tab w:val="num" w:pos="1440"/>
        </w:tabs>
        <w:ind w:left="1440" w:hanging="360"/>
      </w:pPr>
      <w:rPr>
        <w:rFonts w:ascii="Courier New" w:hAnsi="Courier New"/>
      </w:rPr>
    </w:lvl>
    <w:lvl w:ilvl="2" w:tplc="438CD754">
      <w:start w:val="1"/>
      <w:numFmt w:val="bullet"/>
      <w:lvlText w:val=""/>
      <w:lvlJc w:val="left"/>
      <w:pPr>
        <w:tabs>
          <w:tab w:val="num" w:pos="2160"/>
        </w:tabs>
        <w:ind w:left="2160" w:hanging="360"/>
      </w:pPr>
      <w:rPr>
        <w:rFonts w:ascii="Wingdings" w:hAnsi="Wingdings"/>
      </w:rPr>
    </w:lvl>
    <w:lvl w:ilvl="3" w:tplc="61128EAE">
      <w:start w:val="1"/>
      <w:numFmt w:val="bullet"/>
      <w:lvlText w:val=""/>
      <w:lvlJc w:val="left"/>
      <w:pPr>
        <w:tabs>
          <w:tab w:val="num" w:pos="2880"/>
        </w:tabs>
        <w:ind w:left="2880" w:hanging="360"/>
      </w:pPr>
      <w:rPr>
        <w:rFonts w:ascii="Symbol" w:hAnsi="Symbol"/>
      </w:rPr>
    </w:lvl>
    <w:lvl w:ilvl="4" w:tplc="266EA6E0">
      <w:start w:val="1"/>
      <w:numFmt w:val="bullet"/>
      <w:lvlText w:val="o"/>
      <w:lvlJc w:val="left"/>
      <w:pPr>
        <w:tabs>
          <w:tab w:val="num" w:pos="3600"/>
        </w:tabs>
        <w:ind w:left="3600" w:hanging="360"/>
      </w:pPr>
      <w:rPr>
        <w:rFonts w:ascii="Courier New" w:hAnsi="Courier New"/>
      </w:rPr>
    </w:lvl>
    <w:lvl w:ilvl="5" w:tplc="6C1CFDF6">
      <w:start w:val="1"/>
      <w:numFmt w:val="bullet"/>
      <w:lvlText w:val=""/>
      <w:lvlJc w:val="left"/>
      <w:pPr>
        <w:tabs>
          <w:tab w:val="num" w:pos="4320"/>
        </w:tabs>
        <w:ind w:left="4320" w:hanging="360"/>
      </w:pPr>
      <w:rPr>
        <w:rFonts w:ascii="Wingdings" w:hAnsi="Wingdings"/>
      </w:rPr>
    </w:lvl>
    <w:lvl w:ilvl="6" w:tplc="8EDABBD8">
      <w:start w:val="1"/>
      <w:numFmt w:val="bullet"/>
      <w:lvlText w:val=""/>
      <w:lvlJc w:val="left"/>
      <w:pPr>
        <w:tabs>
          <w:tab w:val="num" w:pos="5040"/>
        </w:tabs>
        <w:ind w:left="5040" w:hanging="360"/>
      </w:pPr>
      <w:rPr>
        <w:rFonts w:ascii="Symbol" w:hAnsi="Symbol"/>
      </w:rPr>
    </w:lvl>
    <w:lvl w:ilvl="7" w:tplc="07A47BB8">
      <w:start w:val="1"/>
      <w:numFmt w:val="bullet"/>
      <w:lvlText w:val="o"/>
      <w:lvlJc w:val="left"/>
      <w:pPr>
        <w:tabs>
          <w:tab w:val="num" w:pos="5760"/>
        </w:tabs>
        <w:ind w:left="5760" w:hanging="360"/>
      </w:pPr>
      <w:rPr>
        <w:rFonts w:ascii="Courier New" w:hAnsi="Courier New"/>
      </w:rPr>
    </w:lvl>
    <w:lvl w:ilvl="8" w:tplc="D0D63CB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A1612AC">
      <w:start w:val="1"/>
      <w:numFmt w:val="bullet"/>
      <w:lvlText w:val=""/>
      <w:lvlJc w:val="left"/>
      <w:pPr>
        <w:ind w:left="720" w:hanging="360"/>
      </w:pPr>
      <w:rPr>
        <w:rFonts w:ascii="Symbol" w:hAnsi="Symbol"/>
      </w:rPr>
    </w:lvl>
    <w:lvl w:ilvl="1" w:tplc="B442FE46">
      <w:start w:val="1"/>
      <w:numFmt w:val="bullet"/>
      <w:lvlText w:val="o"/>
      <w:lvlJc w:val="left"/>
      <w:pPr>
        <w:tabs>
          <w:tab w:val="num" w:pos="1440"/>
        </w:tabs>
        <w:ind w:left="1440" w:hanging="360"/>
      </w:pPr>
      <w:rPr>
        <w:rFonts w:ascii="Courier New" w:hAnsi="Courier New"/>
      </w:rPr>
    </w:lvl>
    <w:lvl w:ilvl="2" w:tplc="713C75AC">
      <w:start w:val="1"/>
      <w:numFmt w:val="bullet"/>
      <w:lvlText w:val=""/>
      <w:lvlJc w:val="left"/>
      <w:pPr>
        <w:tabs>
          <w:tab w:val="num" w:pos="2160"/>
        </w:tabs>
        <w:ind w:left="2160" w:hanging="360"/>
      </w:pPr>
      <w:rPr>
        <w:rFonts w:ascii="Wingdings" w:hAnsi="Wingdings"/>
      </w:rPr>
    </w:lvl>
    <w:lvl w:ilvl="3" w:tplc="A21457C0">
      <w:start w:val="1"/>
      <w:numFmt w:val="bullet"/>
      <w:lvlText w:val=""/>
      <w:lvlJc w:val="left"/>
      <w:pPr>
        <w:tabs>
          <w:tab w:val="num" w:pos="2880"/>
        </w:tabs>
        <w:ind w:left="2880" w:hanging="360"/>
      </w:pPr>
      <w:rPr>
        <w:rFonts w:ascii="Symbol" w:hAnsi="Symbol"/>
      </w:rPr>
    </w:lvl>
    <w:lvl w:ilvl="4" w:tplc="CF44E64C">
      <w:start w:val="1"/>
      <w:numFmt w:val="bullet"/>
      <w:lvlText w:val="o"/>
      <w:lvlJc w:val="left"/>
      <w:pPr>
        <w:tabs>
          <w:tab w:val="num" w:pos="3600"/>
        </w:tabs>
        <w:ind w:left="3600" w:hanging="360"/>
      </w:pPr>
      <w:rPr>
        <w:rFonts w:ascii="Courier New" w:hAnsi="Courier New"/>
      </w:rPr>
    </w:lvl>
    <w:lvl w:ilvl="5" w:tplc="7C789C82">
      <w:start w:val="1"/>
      <w:numFmt w:val="bullet"/>
      <w:lvlText w:val=""/>
      <w:lvlJc w:val="left"/>
      <w:pPr>
        <w:tabs>
          <w:tab w:val="num" w:pos="4320"/>
        </w:tabs>
        <w:ind w:left="4320" w:hanging="360"/>
      </w:pPr>
      <w:rPr>
        <w:rFonts w:ascii="Wingdings" w:hAnsi="Wingdings"/>
      </w:rPr>
    </w:lvl>
    <w:lvl w:ilvl="6" w:tplc="D2D4CE76">
      <w:start w:val="1"/>
      <w:numFmt w:val="bullet"/>
      <w:lvlText w:val=""/>
      <w:lvlJc w:val="left"/>
      <w:pPr>
        <w:tabs>
          <w:tab w:val="num" w:pos="5040"/>
        </w:tabs>
        <w:ind w:left="5040" w:hanging="360"/>
      </w:pPr>
      <w:rPr>
        <w:rFonts w:ascii="Symbol" w:hAnsi="Symbol"/>
      </w:rPr>
    </w:lvl>
    <w:lvl w:ilvl="7" w:tplc="3BBE6868">
      <w:start w:val="1"/>
      <w:numFmt w:val="bullet"/>
      <w:lvlText w:val="o"/>
      <w:lvlJc w:val="left"/>
      <w:pPr>
        <w:tabs>
          <w:tab w:val="num" w:pos="5760"/>
        </w:tabs>
        <w:ind w:left="5760" w:hanging="360"/>
      </w:pPr>
      <w:rPr>
        <w:rFonts w:ascii="Courier New" w:hAnsi="Courier New"/>
      </w:rPr>
    </w:lvl>
    <w:lvl w:ilvl="8" w:tplc="F2B2507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8AE034A">
      <w:start w:val="1"/>
      <w:numFmt w:val="bullet"/>
      <w:lvlText w:val=""/>
      <w:lvlJc w:val="left"/>
      <w:pPr>
        <w:ind w:left="720" w:hanging="360"/>
      </w:pPr>
      <w:rPr>
        <w:rFonts w:ascii="Symbol" w:hAnsi="Symbol"/>
      </w:rPr>
    </w:lvl>
    <w:lvl w:ilvl="1" w:tplc="71369024">
      <w:start w:val="1"/>
      <w:numFmt w:val="bullet"/>
      <w:lvlText w:val="o"/>
      <w:lvlJc w:val="left"/>
      <w:pPr>
        <w:tabs>
          <w:tab w:val="num" w:pos="1440"/>
        </w:tabs>
        <w:ind w:left="1440" w:hanging="360"/>
      </w:pPr>
      <w:rPr>
        <w:rFonts w:ascii="Courier New" w:hAnsi="Courier New"/>
      </w:rPr>
    </w:lvl>
    <w:lvl w:ilvl="2" w:tplc="4566A508">
      <w:start w:val="1"/>
      <w:numFmt w:val="bullet"/>
      <w:lvlText w:val=""/>
      <w:lvlJc w:val="left"/>
      <w:pPr>
        <w:tabs>
          <w:tab w:val="num" w:pos="2160"/>
        </w:tabs>
        <w:ind w:left="2160" w:hanging="360"/>
      </w:pPr>
      <w:rPr>
        <w:rFonts w:ascii="Wingdings" w:hAnsi="Wingdings"/>
      </w:rPr>
    </w:lvl>
    <w:lvl w:ilvl="3" w:tplc="9B28F002">
      <w:start w:val="1"/>
      <w:numFmt w:val="bullet"/>
      <w:lvlText w:val=""/>
      <w:lvlJc w:val="left"/>
      <w:pPr>
        <w:tabs>
          <w:tab w:val="num" w:pos="2880"/>
        </w:tabs>
        <w:ind w:left="2880" w:hanging="360"/>
      </w:pPr>
      <w:rPr>
        <w:rFonts w:ascii="Symbol" w:hAnsi="Symbol"/>
      </w:rPr>
    </w:lvl>
    <w:lvl w:ilvl="4" w:tplc="1A64B004">
      <w:start w:val="1"/>
      <w:numFmt w:val="bullet"/>
      <w:lvlText w:val="o"/>
      <w:lvlJc w:val="left"/>
      <w:pPr>
        <w:tabs>
          <w:tab w:val="num" w:pos="3600"/>
        </w:tabs>
        <w:ind w:left="3600" w:hanging="360"/>
      </w:pPr>
      <w:rPr>
        <w:rFonts w:ascii="Courier New" w:hAnsi="Courier New"/>
      </w:rPr>
    </w:lvl>
    <w:lvl w:ilvl="5" w:tplc="371EEB3A">
      <w:start w:val="1"/>
      <w:numFmt w:val="bullet"/>
      <w:lvlText w:val=""/>
      <w:lvlJc w:val="left"/>
      <w:pPr>
        <w:tabs>
          <w:tab w:val="num" w:pos="4320"/>
        </w:tabs>
        <w:ind w:left="4320" w:hanging="360"/>
      </w:pPr>
      <w:rPr>
        <w:rFonts w:ascii="Wingdings" w:hAnsi="Wingdings"/>
      </w:rPr>
    </w:lvl>
    <w:lvl w:ilvl="6" w:tplc="CE32D976">
      <w:start w:val="1"/>
      <w:numFmt w:val="bullet"/>
      <w:lvlText w:val=""/>
      <w:lvlJc w:val="left"/>
      <w:pPr>
        <w:tabs>
          <w:tab w:val="num" w:pos="5040"/>
        </w:tabs>
        <w:ind w:left="5040" w:hanging="360"/>
      </w:pPr>
      <w:rPr>
        <w:rFonts w:ascii="Symbol" w:hAnsi="Symbol"/>
      </w:rPr>
    </w:lvl>
    <w:lvl w:ilvl="7" w:tplc="25825E1A">
      <w:start w:val="1"/>
      <w:numFmt w:val="bullet"/>
      <w:lvlText w:val="o"/>
      <w:lvlJc w:val="left"/>
      <w:pPr>
        <w:tabs>
          <w:tab w:val="num" w:pos="5760"/>
        </w:tabs>
        <w:ind w:left="5760" w:hanging="360"/>
      </w:pPr>
      <w:rPr>
        <w:rFonts w:ascii="Courier New" w:hAnsi="Courier New"/>
      </w:rPr>
    </w:lvl>
    <w:lvl w:ilvl="8" w:tplc="6D18A4A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134CC78C">
      <w:start w:val="1"/>
      <w:numFmt w:val="bullet"/>
      <w:lvlText w:val=""/>
      <w:lvlJc w:val="left"/>
      <w:pPr>
        <w:ind w:left="720" w:hanging="360"/>
      </w:pPr>
      <w:rPr>
        <w:rFonts w:ascii="Symbol" w:hAnsi="Symbol"/>
      </w:rPr>
    </w:lvl>
    <w:lvl w:ilvl="1" w:tplc="E0C4680A">
      <w:start w:val="1"/>
      <w:numFmt w:val="bullet"/>
      <w:lvlText w:val="o"/>
      <w:lvlJc w:val="left"/>
      <w:pPr>
        <w:tabs>
          <w:tab w:val="num" w:pos="1440"/>
        </w:tabs>
        <w:ind w:left="1440" w:hanging="360"/>
      </w:pPr>
      <w:rPr>
        <w:rFonts w:ascii="Courier New" w:hAnsi="Courier New"/>
      </w:rPr>
    </w:lvl>
    <w:lvl w:ilvl="2" w:tplc="C1F212A4">
      <w:start w:val="1"/>
      <w:numFmt w:val="bullet"/>
      <w:lvlText w:val=""/>
      <w:lvlJc w:val="left"/>
      <w:pPr>
        <w:tabs>
          <w:tab w:val="num" w:pos="2160"/>
        </w:tabs>
        <w:ind w:left="2160" w:hanging="360"/>
      </w:pPr>
      <w:rPr>
        <w:rFonts w:ascii="Wingdings" w:hAnsi="Wingdings"/>
      </w:rPr>
    </w:lvl>
    <w:lvl w:ilvl="3" w:tplc="60784F16">
      <w:start w:val="1"/>
      <w:numFmt w:val="bullet"/>
      <w:lvlText w:val=""/>
      <w:lvlJc w:val="left"/>
      <w:pPr>
        <w:tabs>
          <w:tab w:val="num" w:pos="2880"/>
        </w:tabs>
        <w:ind w:left="2880" w:hanging="360"/>
      </w:pPr>
      <w:rPr>
        <w:rFonts w:ascii="Symbol" w:hAnsi="Symbol"/>
      </w:rPr>
    </w:lvl>
    <w:lvl w:ilvl="4" w:tplc="5D8EA33C">
      <w:start w:val="1"/>
      <w:numFmt w:val="bullet"/>
      <w:lvlText w:val="o"/>
      <w:lvlJc w:val="left"/>
      <w:pPr>
        <w:tabs>
          <w:tab w:val="num" w:pos="3600"/>
        </w:tabs>
        <w:ind w:left="3600" w:hanging="360"/>
      </w:pPr>
      <w:rPr>
        <w:rFonts w:ascii="Courier New" w:hAnsi="Courier New"/>
      </w:rPr>
    </w:lvl>
    <w:lvl w:ilvl="5" w:tplc="BF5E3172">
      <w:start w:val="1"/>
      <w:numFmt w:val="bullet"/>
      <w:lvlText w:val=""/>
      <w:lvlJc w:val="left"/>
      <w:pPr>
        <w:tabs>
          <w:tab w:val="num" w:pos="4320"/>
        </w:tabs>
        <w:ind w:left="4320" w:hanging="360"/>
      </w:pPr>
      <w:rPr>
        <w:rFonts w:ascii="Wingdings" w:hAnsi="Wingdings"/>
      </w:rPr>
    </w:lvl>
    <w:lvl w:ilvl="6" w:tplc="3CC6F7B0">
      <w:start w:val="1"/>
      <w:numFmt w:val="bullet"/>
      <w:lvlText w:val=""/>
      <w:lvlJc w:val="left"/>
      <w:pPr>
        <w:tabs>
          <w:tab w:val="num" w:pos="5040"/>
        </w:tabs>
        <w:ind w:left="5040" w:hanging="360"/>
      </w:pPr>
      <w:rPr>
        <w:rFonts w:ascii="Symbol" w:hAnsi="Symbol"/>
      </w:rPr>
    </w:lvl>
    <w:lvl w:ilvl="7" w:tplc="CCAA53DE">
      <w:start w:val="1"/>
      <w:numFmt w:val="bullet"/>
      <w:lvlText w:val="o"/>
      <w:lvlJc w:val="left"/>
      <w:pPr>
        <w:tabs>
          <w:tab w:val="num" w:pos="5760"/>
        </w:tabs>
        <w:ind w:left="5760" w:hanging="360"/>
      </w:pPr>
      <w:rPr>
        <w:rFonts w:ascii="Courier New" w:hAnsi="Courier New"/>
      </w:rPr>
    </w:lvl>
    <w:lvl w:ilvl="8" w:tplc="FA40ED8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DB4288A">
      <w:start w:val="1"/>
      <w:numFmt w:val="bullet"/>
      <w:lvlText w:val=""/>
      <w:lvlJc w:val="left"/>
      <w:pPr>
        <w:ind w:left="720" w:hanging="360"/>
      </w:pPr>
      <w:rPr>
        <w:rFonts w:ascii="Symbol" w:hAnsi="Symbol"/>
      </w:rPr>
    </w:lvl>
    <w:lvl w:ilvl="1" w:tplc="8C24ABC2">
      <w:start w:val="1"/>
      <w:numFmt w:val="bullet"/>
      <w:lvlText w:val="o"/>
      <w:lvlJc w:val="left"/>
      <w:pPr>
        <w:tabs>
          <w:tab w:val="num" w:pos="1440"/>
        </w:tabs>
        <w:ind w:left="1440" w:hanging="360"/>
      </w:pPr>
      <w:rPr>
        <w:rFonts w:ascii="Courier New" w:hAnsi="Courier New"/>
      </w:rPr>
    </w:lvl>
    <w:lvl w:ilvl="2" w:tplc="E190E12E">
      <w:start w:val="1"/>
      <w:numFmt w:val="bullet"/>
      <w:lvlText w:val=""/>
      <w:lvlJc w:val="left"/>
      <w:pPr>
        <w:tabs>
          <w:tab w:val="num" w:pos="2160"/>
        </w:tabs>
        <w:ind w:left="2160" w:hanging="360"/>
      </w:pPr>
      <w:rPr>
        <w:rFonts w:ascii="Wingdings" w:hAnsi="Wingdings"/>
      </w:rPr>
    </w:lvl>
    <w:lvl w:ilvl="3" w:tplc="602E3CBC">
      <w:start w:val="1"/>
      <w:numFmt w:val="bullet"/>
      <w:lvlText w:val=""/>
      <w:lvlJc w:val="left"/>
      <w:pPr>
        <w:tabs>
          <w:tab w:val="num" w:pos="2880"/>
        </w:tabs>
        <w:ind w:left="2880" w:hanging="360"/>
      </w:pPr>
      <w:rPr>
        <w:rFonts w:ascii="Symbol" w:hAnsi="Symbol"/>
      </w:rPr>
    </w:lvl>
    <w:lvl w:ilvl="4" w:tplc="4BB26EE2">
      <w:start w:val="1"/>
      <w:numFmt w:val="bullet"/>
      <w:lvlText w:val="o"/>
      <w:lvlJc w:val="left"/>
      <w:pPr>
        <w:tabs>
          <w:tab w:val="num" w:pos="3600"/>
        </w:tabs>
        <w:ind w:left="3600" w:hanging="360"/>
      </w:pPr>
      <w:rPr>
        <w:rFonts w:ascii="Courier New" w:hAnsi="Courier New"/>
      </w:rPr>
    </w:lvl>
    <w:lvl w:ilvl="5" w:tplc="587E73C0">
      <w:start w:val="1"/>
      <w:numFmt w:val="bullet"/>
      <w:lvlText w:val=""/>
      <w:lvlJc w:val="left"/>
      <w:pPr>
        <w:tabs>
          <w:tab w:val="num" w:pos="4320"/>
        </w:tabs>
        <w:ind w:left="4320" w:hanging="360"/>
      </w:pPr>
      <w:rPr>
        <w:rFonts w:ascii="Wingdings" w:hAnsi="Wingdings"/>
      </w:rPr>
    </w:lvl>
    <w:lvl w:ilvl="6" w:tplc="EC6EBEDE">
      <w:start w:val="1"/>
      <w:numFmt w:val="bullet"/>
      <w:lvlText w:val=""/>
      <w:lvlJc w:val="left"/>
      <w:pPr>
        <w:tabs>
          <w:tab w:val="num" w:pos="5040"/>
        </w:tabs>
        <w:ind w:left="5040" w:hanging="360"/>
      </w:pPr>
      <w:rPr>
        <w:rFonts w:ascii="Symbol" w:hAnsi="Symbol"/>
      </w:rPr>
    </w:lvl>
    <w:lvl w:ilvl="7" w:tplc="DABCD716">
      <w:start w:val="1"/>
      <w:numFmt w:val="bullet"/>
      <w:lvlText w:val="o"/>
      <w:lvlJc w:val="left"/>
      <w:pPr>
        <w:tabs>
          <w:tab w:val="num" w:pos="5760"/>
        </w:tabs>
        <w:ind w:left="5760" w:hanging="360"/>
      </w:pPr>
      <w:rPr>
        <w:rFonts w:ascii="Courier New" w:hAnsi="Courier New"/>
      </w:rPr>
    </w:lvl>
    <w:lvl w:ilvl="8" w:tplc="DE307B0C">
      <w:start w:val="1"/>
      <w:numFmt w:val="bullet"/>
      <w:lvlText w:val=""/>
      <w:lvlJc w:val="left"/>
      <w:pPr>
        <w:tabs>
          <w:tab w:val="num" w:pos="6480"/>
        </w:tabs>
        <w:ind w:left="6480" w:hanging="360"/>
      </w:pPr>
      <w:rPr>
        <w:rFonts w:ascii="Wingdings" w:hAnsi="Wingdings"/>
      </w:rPr>
    </w:lvl>
  </w:abstractNum>
  <w:abstractNum w:abstractNumId="7" w15:restartNumberingAfterBreak="0">
    <w:nsid w:val="03F1764B"/>
    <w:multiLevelType w:val="hybridMultilevel"/>
    <w:tmpl w:val="F058F90E"/>
    <w:lvl w:ilvl="0" w:tplc="D77A17E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D276B"/>
    <w:multiLevelType w:val="multilevel"/>
    <w:tmpl w:val="BE0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B22B9"/>
    <w:multiLevelType w:val="hybridMultilevel"/>
    <w:tmpl w:val="B4384E98"/>
    <w:lvl w:ilvl="0" w:tplc="72D8489E">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4187F"/>
    <w:multiLevelType w:val="multilevel"/>
    <w:tmpl w:val="DB0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722ED"/>
    <w:multiLevelType w:val="multilevel"/>
    <w:tmpl w:val="480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77129"/>
    <w:multiLevelType w:val="multilevel"/>
    <w:tmpl w:val="F76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F7106"/>
    <w:multiLevelType w:val="multilevel"/>
    <w:tmpl w:val="8200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659C0"/>
    <w:multiLevelType w:val="multilevel"/>
    <w:tmpl w:val="DB30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00FD1"/>
    <w:multiLevelType w:val="multilevel"/>
    <w:tmpl w:val="048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721D7"/>
    <w:multiLevelType w:val="multilevel"/>
    <w:tmpl w:val="CDB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24066"/>
    <w:multiLevelType w:val="multilevel"/>
    <w:tmpl w:val="843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04C4E"/>
    <w:multiLevelType w:val="multilevel"/>
    <w:tmpl w:val="2C0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1008"/>
    <w:multiLevelType w:val="multilevel"/>
    <w:tmpl w:val="795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2419D"/>
    <w:multiLevelType w:val="multilevel"/>
    <w:tmpl w:val="A7B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769A8"/>
    <w:multiLevelType w:val="multilevel"/>
    <w:tmpl w:val="304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8049B"/>
    <w:multiLevelType w:val="multilevel"/>
    <w:tmpl w:val="B09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430F0"/>
    <w:multiLevelType w:val="multilevel"/>
    <w:tmpl w:val="589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F3CDC"/>
    <w:multiLevelType w:val="multilevel"/>
    <w:tmpl w:val="2B8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E4434"/>
    <w:multiLevelType w:val="multilevel"/>
    <w:tmpl w:val="6A8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F11FA"/>
    <w:multiLevelType w:val="hybridMultilevel"/>
    <w:tmpl w:val="A82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0A4E89"/>
    <w:multiLevelType w:val="multilevel"/>
    <w:tmpl w:val="334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B7736"/>
    <w:multiLevelType w:val="multilevel"/>
    <w:tmpl w:val="240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74638"/>
    <w:multiLevelType w:val="multilevel"/>
    <w:tmpl w:val="478C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10911"/>
    <w:multiLevelType w:val="hybridMultilevel"/>
    <w:tmpl w:val="1A0A39F6"/>
    <w:lvl w:ilvl="0" w:tplc="72D8489E">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27FA6"/>
    <w:multiLevelType w:val="multilevel"/>
    <w:tmpl w:val="8E8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D5D1E"/>
    <w:multiLevelType w:val="multilevel"/>
    <w:tmpl w:val="030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127098">
    <w:abstractNumId w:val="0"/>
  </w:num>
  <w:num w:numId="2" w16cid:durableId="744687407">
    <w:abstractNumId w:val="1"/>
  </w:num>
  <w:num w:numId="3" w16cid:durableId="1041635674">
    <w:abstractNumId w:val="2"/>
  </w:num>
  <w:num w:numId="4" w16cid:durableId="326594508">
    <w:abstractNumId w:val="3"/>
  </w:num>
  <w:num w:numId="5" w16cid:durableId="624507375">
    <w:abstractNumId w:val="4"/>
  </w:num>
  <w:num w:numId="6" w16cid:durableId="1203129377">
    <w:abstractNumId w:val="5"/>
  </w:num>
  <w:num w:numId="7" w16cid:durableId="1874344529">
    <w:abstractNumId w:val="6"/>
  </w:num>
  <w:num w:numId="8" w16cid:durableId="1694261059">
    <w:abstractNumId w:val="30"/>
  </w:num>
  <w:num w:numId="9" w16cid:durableId="152307435">
    <w:abstractNumId w:val="9"/>
  </w:num>
  <w:num w:numId="10" w16cid:durableId="1186947601">
    <w:abstractNumId w:val="10"/>
  </w:num>
  <w:num w:numId="11" w16cid:durableId="735667208">
    <w:abstractNumId w:val="18"/>
  </w:num>
  <w:num w:numId="12" w16cid:durableId="1325430996">
    <w:abstractNumId w:val="8"/>
  </w:num>
  <w:num w:numId="13" w16cid:durableId="70740419">
    <w:abstractNumId w:val="13"/>
  </w:num>
  <w:num w:numId="14" w16cid:durableId="591009983">
    <w:abstractNumId w:val="23"/>
  </w:num>
  <w:num w:numId="15" w16cid:durableId="1065185113">
    <w:abstractNumId w:val="29"/>
  </w:num>
  <w:num w:numId="16" w16cid:durableId="1969315224">
    <w:abstractNumId w:val="12"/>
  </w:num>
  <w:num w:numId="17" w16cid:durableId="413937198">
    <w:abstractNumId w:val="31"/>
  </w:num>
  <w:num w:numId="18" w16cid:durableId="60445007">
    <w:abstractNumId w:val="32"/>
  </w:num>
  <w:num w:numId="19" w16cid:durableId="1961104351">
    <w:abstractNumId w:val="7"/>
  </w:num>
  <w:num w:numId="20" w16cid:durableId="1809056924">
    <w:abstractNumId w:val="24"/>
  </w:num>
  <w:num w:numId="21" w16cid:durableId="12650511">
    <w:abstractNumId w:val="20"/>
  </w:num>
  <w:num w:numId="22" w16cid:durableId="793986231">
    <w:abstractNumId w:val="17"/>
  </w:num>
  <w:num w:numId="23" w16cid:durableId="470680021">
    <w:abstractNumId w:val="11"/>
  </w:num>
  <w:num w:numId="24" w16cid:durableId="1880168026">
    <w:abstractNumId w:val="14"/>
  </w:num>
  <w:num w:numId="25" w16cid:durableId="650602721">
    <w:abstractNumId w:val="22"/>
  </w:num>
  <w:num w:numId="26" w16cid:durableId="1489708315">
    <w:abstractNumId w:val="19"/>
  </w:num>
  <w:num w:numId="27" w16cid:durableId="1540125175">
    <w:abstractNumId w:val="26"/>
  </w:num>
  <w:num w:numId="28" w16cid:durableId="1514025997">
    <w:abstractNumId w:val="15"/>
  </w:num>
  <w:num w:numId="29" w16cid:durableId="1724910376">
    <w:abstractNumId w:val="27"/>
  </w:num>
  <w:num w:numId="30" w16cid:durableId="1356881207">
    <w:abstractNumId w:val="16"/>
  </w:num>
  <w:num w:numId="31" w16cid:durableId="1412847612">
    <w:abstractNumId w:val="28"/>
  </w:num>
  <w:num w:numId="32" w16cid:durableId="1746680021">
    <w:abstractNumId w:val="25"/>
  </w:num>
  <w:num w:numId="33" w16cid:durableId="1493233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CC1"/>
    <w:rsid w:val="00011E0F"/>
    <w:rsid w:val="00014BB9"/>
    <w:rsid w:val="00021F82"/>
    <w:rsid w:val="0003376A"/>
    <w:rsid w:val="0003512E"/>
    <w:rsid w:val="00035D08"/>
    <w:rsid w:val="00055684"/>
    <w:rsid w:val="00076EE2"/>
    <w:rsid w:val="000852F1"/>
    <w:rsid w:val="00090633"/>
    <w:rsid w:val="00092008"/>
    <w:rsid w:val="00096216"/>
    <w:rsid w:val="000A3E3B"/>
    <w:rsid w:val="000C39D3"/>
    <w:rsid w:val="000C77E5"/>
    <w:rsid w:val="000D7177"/>
    <w:rsid w:val="000F6094"/>
    <w:rsid w:val="000F78CE"/>
    <w:rsid w:val="00112BA3"/>
    <w:rsid w:val="00122E98"/>
    <w:rsid w:val="00127031"/>
    <w:rsid w:val="00136EAD"/>
    <w:rsid w:val="0014562D"/>
    <w:rsid w:val="00145BEA"/>
    <w:rsid w:val="00150569"/>
    <w:rsid w:val="00171CA0"/>
    <w:rsid w:val="001741CB"/>
    <w:rsid w:val="001B0CB7"/>
    <w:rsid w:val="001B5DF4"/>
    <w:rsid w:val="001B6226"/>
    <w:rsid w:val="001F2729"/>
    <w:rsid w:val="001F329F"/>
    <w:rsid w:val="001F7916"/>
    <w:rsid w:val="00212325"/>
    <w:rsid w:val="00233B6B"/>
    <w:rsid w:val="0023670D"/>
    <w:rsid w:val="002367BC"/>
    <w:rsid w:val="00250539"/>
    <w:rsid w:val="002540AF"/>
    <w:rsid w:val="002561AE"/>
    <w:rsid w:val="00262396"/>
    <w:rsid w:val="002632B8"/>
    <w:rsid w:val="002777DA"/>
    <w:rsid w:val="00280C42"/>
    <w:rsid w:val="002813C5"/>
    <w:rsid w:val="00283640"/>
    <w:rsid w:val="00284B6C"/>
    <w:rsid w:val="002A381A"/>
    <w:rsid w:val="002B4DD7"/>
    <w:rsid w:val="002C672B"/>
    <w:rsid w:val="002D0CCF"/>
    <w:rsid w:val="002D47A6"/>
    <w:rsid w:val="002E379D"/>
    <w:rsid w:val="00317ABA"/>
    <w:rsid w:val="003574C1"/>
    <w:rsid w:val="00364274"/>
    <w:rsid w:val="00390790"/>
    <w:rsid w:val="003966E8"/>
    <w:rsid w:val="003A2C94"/>
    <w:rsid w:val="003B70AE"/>
    <w:rsid w:val="003D34AD"/>
    <w:rsid w:val="003E3941"/>
    <w:rsid w:val="00411BB0"/>
    <w:rsid w:val="0044201F"/>
    <w:rsid w:val="0044502E"/>
    <w:rsid w:val="00445758"/>
    <w:rsid w:val="00450F1D"/>
    <w:rsid w:val="00471CC2"/>
    <w:rsid w:val="004804EB"/>
    <w:rsid w:val="00497F7B"/>
    <w:rsid w:val="004C77FD"/>
    <w:rsid w:val="004E3A04"/>
    <w:rsid w:val="004E709B"/>
    <w:rsid w:val="005060E2"/>
    <w:rsid w:val="0050650E"/>
    <w:rsid w:val="00521779"/>
    <w:rsid w:val="005458C0"/>
    <w:rsid w:val="005804AA"/>
    <w:rsid w:val="005815FE"/>
    <w:rsid w:val="00595D64"/>
    <w:rsid w:val="005C0D71"/>
    <w:rsid w:val="005C476F"/>
    <w:rsid w:val="005E04FC"/>
    <w:rsid w:val="005E4F00"/>
    <w:rsid w:val="005E6B07"/>
    <w:rsid w:val="005F29B4"/>
    <w:rsid w:val="00606EF4"/>
    <w:rsid w:val="006401BE"/>
    <w:rsid w:val="00651ECA"/>
    <w:rsid w:val="00666C53"/>
    <w:rsid w:val="006746CA"/>
    <w:rsid w:val="0067713D"/>
    <w:rsid w:val="00686B23"/>
    <w:rsid w:val="006913D5"/>
    <w:rsid w:val="00692D9B"/>
    <w:rsid w:val="00694986"/>
    <w:rsid w:val="00694D7C"/>
    <w:rsid w:val="006A6561"/>
    <w:rsid w:val="006C14CC"/>
    <w:rsid w:val="006C2A8E"/>
    <w:rsid w:val="006D25DE"/>
    <w:rsid w:val="006D58DB"/>
    <w:rsid w:val="006F6CA2"/>
    <w:rsid w:val="00703EA2"/>
    <w:rsid w:val="00707B2A"/>
    <w:rsid w:val="00717F99"/>
    <w:rsid w:val="007253DF"/>
    <w:rsid w:val="00726805"/>
    <w:rsid w:val="00734CC1"/>
    <w:rsid w:val="0075347D"/>
    <w:rsid w:val="00757FDF"/>
    <w:rsid w:val="00764A57"/>
    <w:rsid w:val="007737D3"/>
    <w:rsid w:val="0078122F"/>
    <w:rsid w:val="007861B0"/>
    <w:rsid w:val="00786A73"/>
    <w:rsid w:val="007933ED"/>
    <w:rsid w:val="007A0AC1"/>
    <w:rsid w:val="007A1FD2"/>
    <w:rsid w:val="007C05D0"/>
    <w:rsid w:val="00805E0A"/>
    <w:rsid w:val="00813C6D"/>
    <w:rsid w:val="00822240"/>
    <w:rsid w:val="00823656"/>
    <w:rsid w:val="00826407"/>
    <w:rsid w:val="00837795"/>
    <w:rsid w:val="00864F5A"/>
    <w:rsid w:val="00873096"/>
    <w:rsid w:val="008754D3"/>
    <w:rsid w:val="0088133C"/>
    <w:rsid w:val="0088205A"/>
    <w:rsid w:val="008843CF"/>
    <w:rsid w:val="00884C0C"/>
    <w:rsid w:val="0089399E"/>
    <w:rsid w:val="008A5283"/>
    <w:rsid w:val="008C7CEC"/>
    <w:rsid w:val="008E36F4"/>
    <w:rsid w:val="00900715"/>
    <w:rsid w:val="00900866"/>
    <w:rsid w:val="00910936"/>
    <w:rsid w:val="00911B94"/>
    <w:rsid w:val="00912B8E"/>
    <w:rsid w:val="00950A69"/>
    <w:rsid w:val="00954D4C"/>
    <w:rsid w:val="00957EB6"/>
    <w:rsid w:val="00963DDC"/>
    <w:rsid w:val="0096403E"/>
    <w:rsid w:val="00975387"/>
    <w:rsid w:val="0097679D"/>
    <w:rsid w:val="009813F9"/>
    <w:rsid w:val="00982E57"/>
    <w:rsid w:val="00996651"/>
    <w:rsid w:val="009A595F"/>
    <w:rsid w:val="009B5C4A"/>
    <w:rsid w:val="009C3122"/>
    <w:rsid w:val="009D0AD2"/>
    <w:rsid w:val="009E03F3"/>
    <w:rsid w:val="00A0438C"/>
    <w:rsid w:val="00A12A98"/>
    <w:rsid w:val="00A41367"/>
    <w:rsid w:val="00A46EC5"/>
    <w:rsid w:val="00A47FF5"/>
    <w:rsid w:val="00A63A7F"/>
    <w:rsid w:val="00A70213"/>
    <w:rsid w:val="00A84A65"/>
    <w:rsid w:val="00A90DFB"/>
    <w:rsid w:val="00A977D9"/>
    <w:rsid w:val="00AA201A"/>
    <w:rsid w:val="00AB792D"/>
    <w:rsid w:val="00AC2F3E"/>
    <w:rsid w:val="00AD0DF7"/>
    <w:rsid w:val="00AE4626"/>
    <w:rsid w:val="00B06A10"/>
    <w:rsid w:val="00B077F8"/>
    <w:rsid w:val="00B36BC0"/>
    <w:rsid w:val="00B373DC"/>
    <w:rsid w:val="00B52A5C"/>
    <w:rsid w:val="00B60C82"/>
    <w:rsid w:val="00B77D94"/>
    <w:rsid w:val="00B94210"/>
    <w:rsid w:val="00BA0AF7"/>
    <w:rsid w:val="00BA568E"/>
    <w:rsid w:val="00BB2CC4"/>
    <w:rsid w:val="00BB3E51"/>
    <w:rsid w:val="00BC20FC"/>
    <w:rsid w:val="00BD78D8"/>
    <w:rsid w:val="00BF7CBB"/>
    <w:rsid w:val="00C07DF1"/>
    <w:rsid w:val="00C106BD"/>
    <w:rsid w:val="00C14421"/>
    <w:rsid w:val="00C216EA"/>
    <w:rsid w:val="00C46648"/>
    <w:rsid w:val="00C521E7"/>
    <w:rsid w:val="00C52936"/>
    <w:rsid w:val="00C6201C"/>
    <w:rsid w:val="00CB0D58"/>
    <w:rsid w:val="00CC5D29"/>
    <w:rsid w:val="00D25F7B"/>
    <w:rsid w:val="00D27A20"/>
    <w:rsid w:val="00D65CB7"/>
    <w:rsid w:val="00DA5CD1"/>
    <w:rsid w:val="00DB0F0E"/>
    <w:rsid w:val="00DB6FF7"/>
    <w:rsid w:val="00DB7FFA"/>
    <w:rsid w:val="00DC0006"/>
    <w:rsid w:val="00DD54CC"/>
    <w:rsid w:val="00DF5B73"/>
    <w:rsid w:val="00E135A6"/>
    <w:rsid w:val="00E26C65"/>
    <w:rsid w:val="00E301CA"/>
    <w:rsid w:val="00E434DA"/>
    <w:rsid w:val="00E45BB5"/>
    <w:rsid w:val="00E54544"/>
    <w:rsid w:val="00E81A70"/>
    <w:rsid w:val="00E95858"/>
    <w:rsid w:val="00EB2E60"/>
    <w:rsid w:val="00EE0E1A"/>
    <w:rsid w:val="00EE56C0"/>
    <w:rsid w:val="00EF4893"/>
    <w:rsid w:val="00F009D4"/>
    <w:rsid w:val="00F116E2"/>
    <w:rsid w:val="00F36D18"/>
    <w:rsid w:val="00F61200"/>
    <w:rsid w:val="00F61FE5"/>
    <w:rsid w:val="00F73B56"/>
    <w:rsid w:val="00F7421D"/>
    <w:rsid w:val="00F76B8C"/>
    <w:rsid w:val="00FA703A"/>
    <w:rsid w:val="00FB3388"/>
    <w:rsid w:val="00FB37A1"/>
    <w:rsid w:val="00FB3B1E"/>
    <w:rsid w:val="00FB6BF8"/>
    <w:rsid w:val="00FC29FA"/>
    <w:rsid w:val="00FC7A92"/>
    <w:rsid w:val="00FD7772"/>
    <w:rsid w:val="00FE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C82A"/>
  <w15:docId w15:val="{F57D7E59-2819-7A41-9371-27B117EF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2fw6undefinedtdn">
    <w:name w:val="fs12 fw6 undefined tdn"/>
    <w:basedOn w:val="DefaultParagraphFont"/>
  </w:style>
  <w:style w:type="character" w:customStyle="1" w:styleId="fs12fw6">
    <w:name w:val="fs12 fw6"/>
    <w:basedOn w:val="DefaultParagraphFont"/>
  </w:style>
  <w:style w:type="character" w:customStyle="1" w:styleId="fs12fw4undefinedtdn">
    <w:name w:val="fs12 fw4 undefined tdn"/>
    <w:basedOn w:val="DefaultParagraphFont"/>
  </w:style>
  <w:style w:type="character" w:customStyle="1" w:styleId="fs12fw4">
    <w:name w:val="fs12 fw4"/>
    <w:basedOn w:val="DefaultParagraphFont"/>
  </w:style>
  <w:style w:type="character" w:customStyle="1" w:styleId="fs12fw6undefined">
    <w:name w:val="fs12 fw6 undefined"/>
    <w:basedOn w:val="DefaultParagraphFont"/>
  </w:style>
  <w:style w:type="character" w:customStyle="1" w:styleId="fs12fw4undefined">
    <w:name w:val="fs12 fw4 undefined"/>
    <w:basedOn w:val="DefaultParagraphFont"/>
  </w:style>
  <w:style w:type="paragraph" w:customStyle="1" w:styleId="liMsoNormal">
    <w:name w:val="li_MsoNormal"/>
    <w:basedOn w:val="Normal"/>
    <w:pPr>
      <w:spacing w:line="240" w:lineRule="atLeast"/>
    </w:pPr>
  </w:style>
  <w:style w:type="character" w:customStyle="1" w:styleId="fs12fw4overflow-hidden">
    <w:name w:val="fs12 fw4 overflow-hidden"/>
    <w:basedOn w:val="DefaultParagraphFont"/>
  </w:style>
  <w:style w:type="character" w:styleId="Hyperlink">
    <w:name w:val="Hyperlink"/>
    <w:basedOn w:val="DefaultParagraphFont"/>
    <w:uiPriority w:val="99"/>
    <w:unhideWhenUsed/>
    <w:rsid w:val="00826407"/>
    <w:rPr>
      <w:color w:val="467886" w:themeColor="hyperlink"/>
      <w:u w:val="single"/>
    </w:rPr>
  </w:style>
  <w:style w:type="character" w:styleId="UnresolvedMention">
    <w:name w:val="Unresolved Mention"/>
    <w:basedOn w:val="DefaultParagraphFont"/>
    <w:uiPriority w:val="99"/>
    <w:semiHidden/>
    <w:unhideWhenUsed/>
    <w:rsid w:val="00826407"/>
    <w:rPr>
      <w:color w:val="605E5C"/>
      <w:shd w:val="clear" w:color="auto" w:fill="E1DFDD"/>
    </w:rPr>
  </w:style>
  <w:style w:type="paragraph" w:customStyle="1" w:styleId="p1">
    <w:name w:val="p1"/>
    <w:basedOn w:val="Normal"/>
    <w:rsid w:val="00450F1D"/>
    <w:rPr>
      <w:rFonts w:ascii=".AppleSystemUIFont" w:hAnsi=".AppleSystemUIFont"/>
      <w:color w:val="0E0E0E"/>
      <w:sz w:val="21"/>
      <w:szCs w:val="21"/>
    </w:rPr>
  </w:style>
  <w:style w:type="paragraph" w:styleId="ListParagraph">
    <w:name w:val="List Paragraph"/>
    <w:basedOn w:val="Normal"/>
    <w:uiPriority w:val="34"/>
    <w:qFormat/>
    <w:rsid w:val="00666C53"/>
    <w:pPr>
      <w:ind w:left="720"/>
      <w:contextualSpacing/>
    </w:pPr>
  </w:style>
  <w:style w:type="character" w:styleId="FollowedHyperlink">
    <w:name w:val="FollowedHyperlink"/>
    <w:basedOn w:val="DefaultParagraphFont"/>
    <w:uiPriority w:val="99"/>
    <w:semiHidden/>
    <w:unhideWhenUsed/>
    <w:rsid w:val="005060E2"/>
    <w:rPr>
      <w:color w:val="96607D" w:themeColor="followedHyperlink"/>
      <w:u w:val="single"/>
    </w:rPr>
  </w:style>
  <w:style w:type="character" w:customStyle="1" w:styleId="s1">
    <w:name w:val="s1"/>
    <w:basedOn w:val="DefaultParagraphFont"/>
    <w:rsid w:val="00E45BB5"/>
  </w:style>
  <w:style w:type="paragraph" w:styleId="Header">
    <w:name w:val="header"/>
    <w:basedOn w:val="Normal"/>
    <w:link w:val="HeaderChar"/>
    <w:uiPriority w:val="99"/>
    <w:unhideWhenUsed/>
    <w:rsid w:val="00C521E7"/>
    <w:pPr>
      <w:tabs>
        <w:tab w:val="center" w:pos="4680"/>
        <w:tab w:val="right" w:pos="9360"/>
      </w:tabs>
    </w:pPr>
  </w:style>
  <w:style w:type="character" w:customStyle="1" w:styleId="HeaderChar">
    <w:name w:val="Header Char"/>
    <w:basedOn w:val="DefaultParagraphFont"/>
    <w:link w:val="Header"/>
    <w:uiPriority w:val="99"/>
    <w:rsid w:val="00C521E7"/>
    <w:rPr>
      <w:sz w:val="24"/>
      <w:szCs w:val="24"/>
    </w:rPr>
  </w:style>
  <w:style w:type="paragraph" w:styleId="Footer">
    <w:name w:val="footer"/>
    <w:basedOn w:val="Normal"/>
    <w:link w:val="FooterChar"/>
    <w:uiPriority w:val="99"/>
    <w:unhideWhenUsed/>
    <w:rsid w:val="00C521E7"/>
    <w:pPr>
      <w:tabs>
        <w:tab w:val="center" w:pos="4680"/>
        <w:tab w:val="right" w:pos="9360"/>
      </w:tabs>
    </w:pPr>
  </w:style>
  <w:style w:type="character" w:customStyle="1" w:styleId="FooterChar">
    <w:name w:val="Footer Char"/>
    <w:basedOn w:val="DefaultParagraphFont"/>
    <w:link w:val="Footer"/>
    <w:uiPriority w:val="99"/>
    <w:rsid w:val="00C521E7"/>
    <w:rPr>
      <w:sz w:val="24"/>
      <w:szCs w:val="24"/>
    </w:rPr>
  </w:style>
  <w:style w:type="character" w:customStyle="1" w:styleId="apple-tab-span">
    <w:name w:val="apple-tab-span"/>
    <w:basedOn w:val="DefaultParagraphFont"/>
    <w:rsid w:val="003B70AE"/>
  </w:style>
  <w:style w:type="character" w:styleId="Strong">
    <w:name w:val="Strong"/>
    <w:basedOn w:val="DefaultParagraphFont"/>
    <w:uiPriority w:val="22"/>
    <w:qFormat/>
    <w:rsid w:val="008222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082">
      <w:bodyDiv w:val="1"/>
      <w:marLeft w:val="0"/>
      <w:marRight w:val="0"/>
      <w:marTop w:val="0"/>
      <w:marBottom w:val="0"/>
      <w:divBdr>
        <w:top w:val="none" w:sz="0" w:space="0" w:color="auto"/>
        <w:left w:val="none" w:sz="0" w:space="0" w:color="auto"/>
        <w:bottom w:val="none" w:sz="0" w:space="0" w:color="auto"/>
        <w:right w:val="none" w:sz="0" w:space="0" w:color="auto"/>
      </w:divBdr>
    </w:div>
    <w:div w:id="27804415">
      <w:bodyDiv w:val="1"/>
      <w:marLeft w:val="0"/>
      <w:marRight w:val="0"/>
      <w:marTop w:val="0"/>
      <w:marBottom w:val="0"/>
      <w:divBdr>
        <w:top w:val="none" w:sz="0" w:space="0" w:color="auto"/>
        <w:left w:val="none" w:sz="0" w:space="0" w:color="auto"/>
        <w:bottom w:val="none" w:sz="0" w:space="0" w:color="auto"/>
        <w:right w:val="none" w:sz="0" w:space="0" w:color="auto"/>
      </w:divBdr>
    </w:div>
    <w:div w:id="30692903">
      <w:bodyDiv w:val="1"/>
      <w:marLeft w:val="0"/>
      <w:marRight w:val="0"/>
      <w:marTop w:val="0"/>
      <w:marBottom w:val="0"/>
      <w:divBdr>
        <w:top w:val="none" w:sz="0" w:space="0" w:color="auto"/>
        <w:left w:val="none" w:sz="0" w:space="0" w:color="auto"/>
        <w:bottom w:val="none" w:sz="0" w:space="0" w:color="auto"/>
        <w:right w:val="none" w:sz="0" w:space="0" w:color="auto"/>
      </w:divBdr>
    </w:div>
    <w:div w:id="70468978">
      <w:bodyDiv w:val="1"/>
      <w:marLeft w:val="0"/>
      <w:marRight w:val="0"/>
      <w:marTop w:val="0"/>
      <w:marBottom w:val="0"/>
      <w:divBdr>
        <w:top w:val="none" w:sz="0" w:space="0" w:color="auto"/>
        <w:left w:val="none" w:sz="0" w:space="0" w:color="auto"/>
        <w:bottom w:val="none" w:sz="0" w:space="0" w:color="auto"/>
        <w:right w:val="none" w:sz="0" w:space="0" w:color="auto"/>
      </w:divBdr>
    </w:div>
    <w:div w:id="82535672">
      <w:bodyDiv w:val="1"/>
      <w:marLeft w:val="0"/>
      <w:marRight w:val="0"/>
      <w:marTop w:val="0"/>
      <w:marBottom w:val="0"/>
      <w:divBdr>
        <w:top w:val="none" w:sz="0" w:space="0" w:color="auto"/>
        <w:left w:val="none" w:sz="0" w:space="0" w:color="auto"/>
        <w:bottom w:val="none" w:sz="0" w:space="0" w:color="auto"/>
        <w:right w:val="none" w:sz="0" w:space="0" w:color="auto"/>
      </w:divBdr>
    </w:div>
    <w:div w:id="97336433">
      <w:bodyDiv w:val="1"/>
      <w:marLeft w:val="0"/>
      <w:marRight w:val="0"/>
      <w:marTop w:val="0"/>
      <w:marBottom w:val="0"/>
      <w:divBdr>
        <w:top w:val="none" w:sz="0" w:space="0" w:color="auto"/>
        <w:left w:val="none" w:sz="0" w:space="0" w:color="auto"/>
        <w:bottom w:val="none" w:sz="0" w:space="0" w:color="auto"/>
        <w:right w:val="none" w:sz="0" w:space="0" w:color="auto"/>
      </w:divBdr>
    </w:div>
    <w:div w:id="160826030">
      <w:bodyDiv w:val="1"/>
      <w:marLeft w:val="0"/>
      <w:marRight w:val="0"/>
      <w:marTop w:val="0"/>
      <w:marBottom w:val="0"/>
      <w:divBdr>
        <w:top w:val="none" w:sz="0" w:space="0" w:color="auto"/>
        <w:left w:val="none" w:sz="0" w:space="0" w:color="auto"/>
        <w:bottom w:val="none" w:sz="0" w:space="0" w:color="auto"/>
        <w:right w:val="none" w:sz="0" w:space="0" w:color="auto"/>
      </w:divBdr>
    </w:div>
    <w:div w:id="197817593">
      <w:bodyDiv w:val="1"/>
      <w:marLeft w:val="0"/>
      <w:marRight w:val="0"/>
      <w:marTop w:val="0"/>
      <w:marBottom w:val="0"/>
      <w:divBdr>
        <w:top w:val="none" w:sz="0" w:space="0" w:color="auto"/>
        <w:left w:val="none" w:sz="0" w:space="0" w:color="auto"/>
        <w:bottom w:val="none" w:sz="0" w:space="0" w:color="auto"/>
        <w:right w:val="none" w:sz="0" w:space="0" w:color="auto"/>
      </w:divBdr>
    </w:div>
    <w:div w:id="211430989">
      <w:bodyDiv w:val="1"/>
      <w:marLeft w:val="0"/>
      <w:marRight w:val="0"/>
      <w:marTop w:val="0"/>
      <w:marBottom w:val="0"/>
      <w:divBdr>
        <w:top w:val="none" w:sz="0" w:space="0" w:color="auto"/>
        <w:left w:val="none" w:sz="0" w:space="0" w:color="auto"/>
        <w:bottom w:val="none" w:sz="0" w:space="0" w:color="auto"/>
        <w:right w:val="none" w:sz="0" w:space="0" w:color="auto"/>
      </w:divBdr>
    </w:div>
    <w:div w:id="260185797">
      <w:bodyDiv w:val="1"/>
      <w:marLeft w:val="0"/>
      <w:marRight w:val="0"/>
      <w:marTop w:val="0"/>
      <w:marBottom w:val="0"/>
      <w:divBdr>
        <w:top w:val="none" w:sz="0" w:space="0" w:color="auto"/>
        <w:left w:val="none" w:sz="0" w:space="0" w:color="auto"/>
        <w:bottom w:val="none" w:sz="0" w:space="0" w:color="auto"/>
        <w:right w:val="none" w:sz="0" w:space="0" w:color="auto"/>
      </w:divBdr>
    </w:div>
    <w:div w:id="293829408">
      <w:bodyDiv w:val="1"/>
      <w:marLeft w:val="0"/>
      <w:marRight w:val="0"/>
      <w:marTop w:val="0"/>
      <w:marBottom w:val="0"/>
      <w:divBdr>
        <w:top w:val="none" w:sz="0" w:space="0" w:color="auto"/>
        <w:left w:val="none" w:sz="0" w:space="0" w:color="auto"/>
        <w:bottom w:val="none" w:sz="0" w:space="0" w:color="auto"/>
        <w:right w:val="none" w:sz="0" w:space="0" w:color="auto"/>
      </w:divBdr>
    </w:div>
    <w:div w:id="431365805">
      <w:bodyDiv w:val="1"/>
      <w:marLeft w:val="0"/>
      <w:marRight w:val="0"/>
      <w:marTop w:val="0"/>
      <w:marBottom w:val="0"/>
      <w:divBdr>
        <w:top w:val="none" w:sz="0" w:space="0" w:color="auto"/>
        <w:left w:val="none" w:sz="0" w:space="0" w:color="auto"/>
        <w:bottom w:val="none" w:sz="0" w:space="0" w:color="auto"/>
        <w:right w:val="none" w:sz="0" w:space="0" w:color="auto"/>
      </w:divBdr>
    </w:div>
    <w:div w:id="488714397">
      <w:bodyDiv w:val="1"/>
      <w:marLeft w:val="0"/>
      <w:marRight w:val="0"/>
      <w:marTop w:val="0"/>
      <w:marBottom w:val="0"/>
      <w:divBdr>
        <w:top w:val="none" w:sz="0" w:space="0" w:color="auto"/>
        <w:left w:val="none" w:sz="0" w:space="0" w:color="auto"/>
        <w:bottom w:val="none" w:sz="0" w:space="0" w:color="auto"/>
        <w:right w:val="none" w:sz="0" w:space="0" w:color="auto"/>
      </w:divBdr>
    </w:div>
    <w:div w:id="589047612">
      <w:bodyDiv w:val="1"/>
      <w:marLeft w:val="0"/>
      <w:marRight w:val="0"/>
      <w:marTop w:val="0"/>
      <w:marBottom w:val="0"/>
      <w:divBdr>
        <w:top w:val="none" w:sz="0" w:space="0" w:color="auto"/>
        <w:left w:val="none" w:sz="0" w:space="0" w:color="auto"/>
        <w:bottom w:val="none" w:sz="0" w:space="0" w:color="auto"/>
        <w:right w:val="none" w:sz="0" w:space="0" w:color="auto"/>
      </w:divBdr>
    </w:div>
    <w:div w:id="604504373">
      <w:bodyDiv w:val="1"/>
      <w:marLeft w:val="0"/>
      <w:marRight w:val="0"/>
      <w:marTop w:val="0"/>
      <w:marBottom w:val="0"/>
      <w:divBdr>
        <w:top w:val="none" w:sz="0" w:space="0" w:color="auto"/>
        <w:left w:val="none" w:sz="0" w:space="0" w:color="auto"/>
        <w:bottom w:val="none" w:sz="0" w:space="0" w:color="auto"/>
        <w:right w:val="none" w:sz="0" w:space="0" w:color="auto"/>
      </w:divBdr>
    </w:div>
    <w:div w:id="618873188">
      <w:bodyDiv w:val="1"/>
      <w:marLeft w:val="0"/>
      <w:marRight w:val="0"/>
      <w:marTop w:val="0"/>
      <w:marBottom w:val="0"/>
      <w:divBdr>
        <w:top w:val="none" w:sz="0" w:space="0" w:color="auto"/>
        <w:left w:val="none" w:sz="0" w:space="0" w:color="auto"/>
        <w:bottom w:val="none" w:sz="0" w:space="0" w:color="auto"/>
        <w:right w:val="none" w:sz="0" w:space="0" w:color="auto"/>
      </w:divBdr>
    </w:div>
    <w:div w:id="623851629">
      <w:bodyDiv w:val="1"/>
      <w:marLeft w:val="0"/>
      <w:marRight w:val="0"/>
      <w:marTop w:val="0"/>
      <w:marBottom w:val="0"/>
      <w:divBdr>
        <w:top w:val="none" w:sz="0" w:space="0" w:color="auto"/>
        <w:left w:val="none" w:sz="0" w:space="0" w:color="auto"/>
        <w:bottom w:val="none" w:sz="0" w:space="0" w:color="auto"/>
        <w:right w:val="none" w:sz="0" w:space="0" w:color="auto"/>
      </w:divBdr>
    </w:div>
    <w:div w:id="627735215">
      <w:bodyDiv w:val="1"/>
      <w:marLeft w:val="0"/>
      <w:marRight w:val="0"/>
      <w:marTop w:val="0"/>
      <w:marBottom w:val="0"/>
      <w:divBdr>
        <w:top w:val="none" w:sz="0" w:space="0" w:color="auto"/>
        <w:left w:val="none" w:sz="0" w:space="0" w:color="auto"/>
        <w:bottom w:val="none" w:sz="0" w:space="0" w:color="auto"/>
        <w:right w:val="none" w:sz="0" w:space="0" w:color="auto"/>
      </w:divBdr>
    </w:div>
    <w:div w:id="697126925">
      <w:bodyDiv w:val="1"/>
      <w:marLeft w:val="0"/>
      <w:marRight w:val="0"/>
      <w:marTop w:val="0"/>
      <w:marBottom w:val="0"/>
      <w:divBdr>
        <w:top w:val="none" w:sz="0" w:space="0" w:color="auto"/>
        <w:left w:val="none" w:sz="0" w:space="0" w:color="auto"/>
        <w:bottom w:val="none" w:sz="0" w:space="0" w:color="auto"/>
        <w:right w:val="none" w:sz="0" w:space="0" w:color="auto"/>
      </w:divBdr>
    </w:div>
    <w:div w:id="764763975">
      <w:bodyDiv w:val="1"/>
      <w:marLeft w:val="0"/>
      <w:marRight w:val="0"/>
      <w:marTop w:val="0"/>
      <w:marBottom w:val="0"/>
      <w:divBdr>
        <w:top w:val="none" w:sz="0" w:space="0" w:color="auto"/>
        <w:left w:val="none" w:sz="0" w:space="0" w:color="auto"/>
        <w:bottom w:val="none" w:sz="0" w:space="0" w:color="auto"/>
        <w:right w:val="none" w:sz="0" w:space="0" w:color="auto"/>
      </w:divBdr>
    </w:div>
    <w:div w:id="803547146">
      <w:bodyDiv w:val="1"/>
      <w:marLeft w:val="0"/>
      <w:marRight w:val="0"/>
      <w:marTop w:val="0"/>
      <w:marBottom w:val="0"/>
      <w:divBdr>
        <w:top w:val="none" w:sz="0" w:space="0" w:color="auto"/>
        <w:left w:val="none" w:sz="0" w:space="0" w:color="auto"/>
        <w:bottom w:val="none" w:sz="0" w:space="0" w:color="auto"/>
        <w:right w:val="none" w:sz="0" w:space="0" w:color="auto"/>
      </w:divBdr>
    </w:div>
    <w:div w:id="822895948">
      <w:bodyDiv w:val="1"/>
      <w:marLeft w:val="0"/>
      <w:marRight w:val="0"/>
      <w:marTop w:val="0"/>
      <w:marBottom w:val="0"/>
      <w:divBdr>
        <w:top w:val="none" w:sz="0" w:space="0" w:color="auto"/>
        <w:left w:val="none" w:sz="0" w:space="0" w:color="auto"/>
        <w:bottom w:val="none" w:sz="0" w:space="0" w:color="auto"/>
        <w:right w:val="none" w:sz="0" w:space="0" w:color="auto"/>
      </w:divBdr>
    </w:div>
    <w:div w:id="836725636">
      <w:bodyDiv w:val="1"/>
      <w:marLeft w:val="0"/>
      <w:marRight w:val="0"/>
      <w:marTop w:val="0"/>
      <w:marBottom w:val="0"/>
      <w:divBdr>
        <w:top w:val="none" w:sz="0" w:space="0" w:color="auto"/>
        <w:left w:val="none" w:sz="0" w:space="0" w:color="auto"/>
        <w:bottom w:val="none" w:sz="0" w:space="0" w:color="auto"/>
        <w:right w:val="none" w:sz="0" w:space="0" w:color="auto"/>
      </w:divBdr>
    </w:div>
    <w:div w:id="877086623">
      <w:bodyDiv w:val="1"/>
      <w:marLeft w:val="0"/>
      <w:marRight w:val="0"/>
      <w:marTop w:val="0"/>
      <w:marBottom w:val="0"/>
      <w:divBdr>
        <w:top w:val="none" w:sz="0" w:space="0" w:color="auto"/>
        <w:left w:val="none" w:sz="0" w:space="0" w:color="auto"/>
        <w:bottom w:val="none" w:sz="0" w:space="0" w:color="auto"/>
        <w:right w:val="none" w:sz="0" w:space="0" w:color="auto"/>
      </w:divBdr>
    </w:div>
    <w:div w:id="896013065">
      <w:bodyDiv w:val="1"/>
      <w:marLeft w:val="0"/>
      <w:marRight w:val="0"/>
      <w:marTop w:val="0"/>
      <w:marBottom w:val="0"/>
      <w:divBdr>
        <w:top w:val="none" w:sz="0" w:space="0" w:color="auto"/>
        <w:left w:val="none" w:sz="0" w:space="0" w:color="auto"/>
        <w:bottom w:val="none" w:sz="0" w:space="0" w:color="auto"/>
        <w:right w:val="none" w:sz="0" w:space="0" w:color="auto"/>
      </w:divBdr>
    </w:div>
    <w:div w:id="942106340">
      <w:bodyDiv w:val="1"/>
      <w:marLeft w:val="0"/>
      <w:marRight w:val="0"/>
      <w:marTop w:val="0"/>
      <w:marBottom w:val="0"/>
      <w:divBdr>
        <w:top w:val="none" w:sz="0" w:space="0" w:color="auto"/>
        <w:left w:val="none" w:sz="0" w:space="0" w:color="auto"/>
        <w:bottom w:val="none" w:sz="0" w:space="0" w:color="auto"/>
        <w:right w:val="none" w:sz="0" w:space="0" w:color="auto"/>
      </w:divBdr>
    </w:div>
    <w:div w:id="960378028">
      <w:bodyDiv w:val="1"/>
      <w:marLeft w:val="0"/>
      <w:marRight w:val="0"/>
      <w:marTop w:val="0"/>
      <w:marBottom w:val="0"/>
      <w:divBdr>
        <w:top w:val="none" w:sz="0" w:space="0" w:color="auto"/>
        <w:left w:val="none" w:sz="0" w:space="0" w:color="auto"/>
        <w:bottom w:val="none" w:sz="0" w:space="0" w:color="auto"/>
        <w:right w:val="none" w:sz="0" w:space="0" w:color="auto"/>
      </w:divBdr>
    </w:div>
    <w:div w:id="980042058">
      <w:bodyDiv w:val="1"/>
      <w:marLeft w:val="0"/>
      <w:marRight w:val="0"/>
      <w:marTop w:val="0"/>
      <w:marBottom w:val="0"/>
      <w:divBdr>
        <w:top w:val="none" w:sz="0" w:space="0" w:color="auto"/>
        <w:left w:val="none" w:sz="0" w:space="0" w:color="auto"/>
        <w:bottom w:val="none" w:sz="0" w:space="0" w:color="auto"/>
        <w:right w:val="none" w:sz="0" w:space="0" w:color="auto"/>
      </w:divBdr>
    </w:div>
    <w:div w:id="1007320150">
      <w:bodyDiv w:val="1"/>
      <w:marLeft w:val="0"/>
      <w:marRight w:val="0"/>
      <w:marTop w:val="0"/>
      <w:marBottom w:val="0"/>
      <w:divBdr>
        <w:top w:val="none" w:sz="0" w:space="0" w:color="auto"/>
        <w:left w:val="none" w:sz="0" w:space="0" w:color="auto"/>
        <w:bottom w:val="none" w:sz="0" w:space="0" w:color="auto"/>
        <w:right w:val="none" w:sz="0" w:space="0" w:color="auto"/>
      </w:divBdr>
    </w:div>
    <w:div w:id="1016616596">
      <w:bodyDiv w:val="1"/>
      <w:marLeft w:val="0"/>
      <w:marRight w:val="0"/>
      <w:marTop w:val="0"/>
      <w:marBottom w:val="0"/>
      <w:divBdr>
        <w:top w:val="none" w:sz="0" w:space="0" w:color="auto"/>
        <w:left w:val="none" w:sz="0" w:space="0" w:color="auto"/>
        <w:bottom w:val="none" w:sz="0" w:space="0" w:color="auto"/>
        <w:right w:val="none" w:sz="0" w:space="0" w:color="auto"/>
      </w:divBdr>
    </w:div>
    <w:div w:id="1021206962">
      <w:bodyDiv w:val="1"/>
      <w:marLeft w:val="0"/>
      <w:marRight w:val="0"/>
      <w:marTop w:val="0"/>
      <w:marBottom w:val="0"/>
      <w:divBdr>
        <w:top w:val="none" w:sz="0" w:space="0" w:color="auto"/>
        <w:left w:val="none" w:sz="0" w:space="0" w:color="auto"/>
        <w:bottom w:val="none" w:sz="0" w:space="0" w:color="auto"/>
        <w:right w:val="none" w:sz="0" w:space="0" w:color="auto"/>
      </w:divBdr>
    </w:div>
    <w:div w:id="1035692401">
      <w:bodyDiv w:val="1"/>
      <w:marLeft w:val="0"/>
      <w:marRight w:val="0"/>
      <w:marTop w:val="0"/>
      <w:marBottom w:val="0"/>
      <w:divBdr>
        <w:top w:val="none" w:sz="0" w:space="0" w:color="auto"/>
        <w:left w:val="none" w:sz="0" w:space="0" w:color="auto"/>
        <w:bottom w:val="none" w:sz="0" w:space="0" w:color="auto"/>
        <w:right w:val="none" w:sz="0" w:space="0" w:color="auto"/>
      </w:divBdr>
    </w:div>
    <w:div w:id="1041176177">
      <w:bodyDiv w:val="1"/>
      <w:marLeft w:val="0"/>
      <w:marRight w:val="0"/>
      <w:marTop w:val="0"/>
      <w:marBottom w:val="0"/>
      <w:divBdr>
        <w:top w:val="none" w:sz="0" w:space="0" w:color="auto"/>
        <w:left w:val="none" w:sz="0" w:space="0" w:color="auto"/>
        <w:bottom w:val="none" w:sz="0" w:space="0" w:color="auto"/>
        <w:right w:val="none" w:sz="0" w:space="0" w:color="auto"/>
      </w:divBdr>
    </w:div>
    <w:div w:id="1063331130">
      <w:bodyDiv w:val="1"/>
      <w:marLeft w:val="0"/>
      <w:marRight w:val="0"/>
      <w:marTop w:val="0"/>
      <w:marBottom w:val="0"/>
      <w:divBdr>
        <w:top w:val="none" w:sz="0" w:space="0" w:color="auto"/>
        <w:left w:val="none" w:sz="0" w:space="0" w:color="auto"/>
        <w:bottom w:val="none" w:sz="0" w:space="0" w:color="auto"/>
        <w:right w:val="none" w:sz="0" w:space="0" w:color="auto"/>
      </w:divBdr>
    </w:div>
    <w:div w:id="1069160067">
      <w:bodyDiv w:val="1"/>
      <w:marLeft w:val="0"/>
      <w:marRight w:val="0"/>
      <w:marTop w:val="0"/>
      <w:marBottom w:val="0"/>
      <w:divBdr>
        <w:top w:val="none" w:sz="0" w:space="0" w:color="auto"/>
        <w:left w:val="none" w:sz="0" w:space="0" w:color="auto"/>
        <w:bottom w:val="none" w:sz="0" w:space="0" w:color="auto"/>
        <w:right w:val="none" w:sz="0" w:space="0" w:color="auto"/>
      </w:divBdr>
    </w:div>
    <w:div w:id="1070350550">
      <w:bodyDiv w:val="1"/>
      <w:marLeft w:val="0"/>
      <w:marRight w:val="0"/>
      <w:marTop w:val="0"/>
      <w:marBottom w:val="0"/>
      <w:divBdr>
        <w:top w:val="none" w:sz="0" w:space="0" w:color="auto"/>
        <w:left w:val="none" w:sz="0" w:space="0" w:color="auto"/>
        <w:bottom w:val="none" w:sz="0" w:space="0" w:color="auto"/>
        <w:right w:val="none" w:sz="0" w:space="0" w:color="auto"/>
      </w:divBdr>
    </w:div>
    <w:div w:id="1081953450">
      <w:bodyDiv w:val="1"/>
      <w:marLeft w:val="0"/>
      <w:marRight w:val="0"/>
      <w:marTop w:val="0"/>
      <w:marBottom w:val="0"/>
      <w:divBdr>
        <w:top w:val="none" w:sz="0" w:space="0" w:color="auto"/>
        <w:left w:val="none" w:sz="0" w:space="0" w:color="auto"/>
        <w:bottom w:val="none" w:sz="0" w:space="0" w:color="auto"/>
        <w:right w:val="none" w:sz="0" w:space="0" w:color="auto"/>
      </w:divBdr>
    </w:div>
    <w:div w:id="1117143444">
      <w:bodyDiv w:val="1"/>
      <w:marLeft w:val="0"/>
      <w:marRight w:val="0"/>
      <w:marTop w:val="0"/>
      <w:marBottom w:val="0"/>
      <w:divBdr>
        <w:top w:val="none" w:sz="0" w:space="0" w:color="auto"/>
        <w:left w:val="none" w:sz="0" w:space="0" w:color="auto"/>
        <w:bottom w:val="none" w:sz="0" w:space="0" w:color="auto"/>
        <w:right w:val="none" w:sz="0" w:space="0" w:color="auto"/>
      </w:divBdr>
    </w:div>
    <w:div w:id="1297107008">
      <w:bodyDiv w:val="1"/>
      <w:marLeft w:val="0"/>
      <w:marRight w:val="0"/>
      <w:marTop w:val="0"/>
      <w:marBottom w:val="0"/>
      <w:divBdr>
        <w:top w:val="none" w:sz="0" w:space="0" w:color="auto"/>
        <w:left w:val="none" w:sz="0" w:space="0" w:color="auto"/>
        <w:bottom w:val="none" w:sz="0" w:space="0" w:color="auto"/>
        <w:right w:val="none" w:sz="0" w:space="0" w:color="auto"/>
      </w:divBdr>
    </w:div>
    <w:div w:id="1355421051">
      <w:bodyDiv w:val="1"/>
      <w:marLeft w:val="0"/>
      <w:marRight w:val="0"/>
      <w:marTop w:val="0"/>
      <w:marBottom w:val="0"/>
      <w:divBdr>
        <w:top w:val="none" w:sz="0" w:space="0" w:color="auto"/>
        <w:left w:val="none" w:sz="0" w:space="0" w:color="auto"/>
        <w:bottom w:val="none" w:sz="0" w:space="0" w:color="auto"/>
        <w:right w:val="none" w:sz="0" w:space="0" w:color="auto"/>
      </w:divBdr>
    </w:div>
    <w:div w:id="1361979002">
      <w:bodyDiv w:val="1"/>
      <w:marLeft w:val="0"/>
      <w:marRight w:val="0"/>
      <w:marTop w:val="0"/>
      <w:marBottom w:val="0"/>
      <w:divBdr>
        <w:top w:val="none" w:sz="0" w:space="0" w:color="auto"/>
        <w:left w:val="none" w:sz="0" w:space="0" w:color="auto"/>
        <w:bottom w:val="none" w:sz="0" w:space="0" w:color="auto"/>
        <w:right w:val="none" w:sz="0" w:space="0" w:color="auto"/>
      </w:divBdr>
    </w:div>
    <w:div w:id="1369404563">
      <w:bodyDiv w:val="1"/>
      <w:marLeft w:val="0"/>
      <w:marRight w:val="0"/>
      <w:marTop w:val="0"/>
      <w:marBottom w:val="0"/>
      <w:divBdr>
        <w:top w:val="none" w:sz="0" w:space="0" w:color="auto"/>
        <w:left w:val="none" w:sz="0" w:space="0" w:color="auto"/>
        <w:bottom w:val="none" w:sz="0" w:space="0" w:color="auto"/>
        <w:right w:val="none" w:sz="0" w:space="0" w:color="auto"/>
      </w:divBdr>
    </w:div>
    <w:div w:id="1418821068">
      <w:bodyDiv w:val="1"/>
      <w:marLeft w:val="0"/>
      <w:marRight w:val="0"/>
      <w:marTop w:val="0"/>
      <w:marBottom w:val="0"/>
      <w:divBdr>
        <w:top w:val="none" w:sz="0" w:space="0" w:color="auto"/>
        <w:left w:val="none" w:sz="0" w:space="0" w:color="auto"/>
        <w:bottom w:val="none" w:sz="0" w:space="0" w:color="auto"/>
        <w:right w:val="none" w:sz="0" w:space="0" w:color="auto"/>
      </w:divBdr>
    </w:div>
    <w:div w:id="1422406597">
      <w:bodyDiv w:val="1"/>
      <w:marLeft w:val="0"/>
      <w:marRight w:val="0"/>
      <w:marTop w:val="0"/>
      <w:marBottom w:val="0"/>
      <w:divBdr>
        <w:top w:val="none" w:sz="0" w:space="0" w:color="auto"/>
        <w:left w:val="none" w:sz="0" w:space="0" w:color="auto"/>
        <w:bottom w:val="none" w:sz="0" w:space="0" w:color="auto"/>
        <w:right w:val="none" w:sz="0" w:space="0" w:color="auto"/>
      </w:divBdr>
    </w:div>
    <w:div w:id="1459909828">
      <w:bodyDiv w:val="1"/>
      <w:marLeft w:val="0"/>
      <w:marRight w:val="0"/>
      <w:marTop w:val="0"/>
      <w:marBottom w:val="0"/>
      <w:divBdr>
        <w:top w:val="none" w:sz="0" w:space="0" w:color="auto"/>
        <w:left w:val="none" w:sz="0" w:space="0" w:color="auto"/>
        <w:bottom w:val="none" w:sz="0" w:space="0" w:color="auto"/>
        <w:right w:val="none" w:sz="0" w:space="0" w:color="auto"/>
      </w:divBdr>
    </w:div>
    <w:div w:id="1479105540">
      <w:bodyDiv w:val="1"/>
      <w:marLeft w:val="0"/>
      <w:marRight w:val="0"/>
      <w:marTop w:val="0"/>
      <w:marBottom w:val="0"/>
      <w:divBdr>
        <w:top w:val="none" w:sz="0" w:space="0" w:color="auto"/>
        <w:left w:val="none" w:sz="0" w:space="0" w:color="auto"/>
        <w:bottom w:val="none" w:sz="0" w:space="0" w:color="auto"/>
        <w:right w:val="none" w:sz="0" w:space="0" w:color="auto"/>
      </w:divBdr>
    </w:div>
    <w:div w:id="1502814791">
      <w:bodyDiv w:val="1"/>
      <w:marLeft w:val="0"/>
      <w:marRight w:val="0"/>
      <w:marTop w:val="0"/>
      <w:marBottom w:val="0"/>
      <w:divBdr>
        <w:top w:val="none" w:sz="0" w:space="0" w:color="auto"/>
        <w:left w:val="none" w:sz="0" w:space="0" w:color="auto"/>
        <w:bottom w:val="none" w:sz="0" w:space="0" w:color="auto"/>
        <w:right w:val="none" w:sz="0" w:space="0" w:color="auto"/>
      </w:divBdr>
    </w:div>
    <w:div w:id="1545170974">
      <w:bodyDiv w:val="1"/>
      <w:marLeft w:val="0"/>
      <w:marRight w:val="0"/>
      <w:marTop w:val="0"/>
      <w:marBottom w:val="0"/>
      <w:divBdr>
        <w:top w:val="none" w:sz="0" w:space="0" w:color="auto"/>
        <w:left w:val="none" w:sz="0" w:space="0" w:color="auto"/>
        <w:bottom w:val="none" w:sz="0" w:space="0" w:color="auto"/>
        <w:right w:val="none" w:sz="0" w:space="0" w:color="auto"/>
      </w:divBdr>
    </w:div>
    <w:div w:id="1588229407">
      <w:bodyDiv w:val="1"/>
      <w:marLeft w:val="0"/>
      <w:marRight w:val="0"/>
      <w:marTop w:val="0"/>
      <w:marBottom w:val="0"/>
      <w:divBdr>
        <w:top w:val="none" w:sz="0" w:space="0" w:color="auto"/>
        <w:left w:val="none" w:sz="0" w:space="0" w:color="auto"/>
        <w:bottom w:val="none" w:sz="0" w:space="0" w:color="auto"/>
        <w:right w:val="none" w:sz="0" w:space="0" w:color="auto"/>
      </w:divBdr>
    </w:div>
    <w:div w:id="1594893421">
      <w:bodyDiv w:val="1"/>
      <w:marLeft w:val="0"/>
      <w:marRight w:val="0"/>
      <w:marTop w:val="0"/>
      <w:marBottom w:val="0"/>
      <w:divBdr>
        <w:top w:val="none" w:sz="0" w:space="0" w:color="auto"/>
        <w:left w:val="none" w:sz="0" w:space="0" w:color="auto"/>
        <w:bottom w:val="none" w:sz="0" w:space="0" w:color="auto"/>
        <w:right w:val="none" w:sz="0" w:space="0" w:color="auto"/>
      </w:divBdr>
    </w:div>
    <w:div w:id="1639721639">
      <w:bodyDiv w:val="1"/>
      <w:marLeft w:val="0"/>
      <w:marRight w:val="0"/>
      <w:marTop w:val="0"/>
      <w:marBottom w:val="0"/>
      <w:divBdr>
        <w:top w:val="none" w:sz="0" w:space="0" w:color="auto"/>
        <w:left w:val="none" w:sz="0" w:space="0" w:color="auto"/>
        <w:bottom w:val="none" w:sz="0" w:space="0" w:color="auto"/>
        <w:right w:val="none" w:sz="0" w:space="0" w:color="auto"/>
      </w:divBdr>
    </w:div>
    <w:div w:id="1666516980">
      <w:bodyDiv w:val="1"/>
      <w:marLeft w:val="0"/>
      <w:marRight w:val="0"/>
      <w:marTop w:val="0"/>
      <w:marBottom w:val="0"/>
      <w:divBdr>
        <w:top w:val="none" w:sz="0" w:space="0" w:color="auto"/>
        <w:left w:val="none" w:sz="0" w:space="0" w:color="auto"/>
        <w:bottom w:val="none" w:sz="0" w:space="0" w:color="auto"/>
        <w:right w:val="none" w:sz="0" w:space="0" w:color="auto"/>
      </w:divBdr>
    </w:div>
    <w:div w:id="1670062711">
      <w:bodyDiv w:val="1"/>
      <w:marLeft w:val="0"/>
      <w:marRight w:val="0"/>
      <w:marTop w:val="0"/>
      <w:marBottom w:val="0"/>
      <w:divBdr>
        <w:top w:val="none" w:sz="0" w:space="0" w:color="auto"/>
        <w:left w:val="none" w:sz="0" w:space="0" w:color="auto"/>
        <w:bottom w:val="none" w:sz="0" w:space="0" w:color="auto"/>
        <w:right w:val="none" w:sz="0" w:space="0" w:color="auto"/>
      </w:divBdr>
    </w:div>
    <w:div w:id="1720935371">
      <w:bodyDiv w:val="1"/>
      <w:marLeft w:val="0"/>
      <w:marRight w:val="0"/>
      <w:marTop w:val="0"/>
      <w:marBottom w:val="0"/>
      <w:divBdr>
        <w:top w:val="none" w:sz="0" w:space="0" w:color="auto"/>
        <w:left w:val="none" w:sz="0" w:space="0" w:color="auto"/>
        <w:bottom w:val="none" w:sz="0" w:space="0" w:color="auto"/>
        <w:right w:val="none" w:sz="0" w:space="0" w:color="auto"/>
      </w:divBdr>
    </w:div>
    <w:div w:id="1775976116">
      <w:bodyDiv w:val="1"/>
      <w:marLeft w:val="0"/>
      <w:marRight w:val="0"/>
      <w:marTop w:val="0"/>
      <w:marBottom w:val="0"/>
      <w:divBdr>
        <w:top w:val="none" w:sz="0" w:space="0" w:color="auto"/>
        <w:left w:val="none" w:sz="0" w:space="0" w:color="auto"/>
        <w:bottom w:val="none" w:sz="0" w:space="0" w:color="auto"/>
        <w:right w:val="none" w:sz="0" w:space="0" w:color="auto"/>
      </w:divBdr>
    </w:div>
    <w:div w:id="1790975544">
      <w:bodyDiv w:val="1"/>
      <w:marLeft w:val="0"/>
      <w:marRight w:val="0"/>
      <w:marTop w:val="0"/>
      <w:marBottom w:val="0"/>
      <w:divBdr>
        <w:top w:val="none" w:sz="0" w:space="0" w:color="auto"/>
        <w:left w:val="none" w:sz="0" w:space="0" w:color="auto"/>
        <w:bottom w:val="none" w:sz="0" w:space="0" w:color="auto"/>
        <w:right w:val="none" w:sz="0" w:space="0" w:color="auto"/>
      </w:divBdr>
    </w:div>
    <w:div w:id="1861239216">
      <w:bodyDiv w:val="1"/>
      <w:marLeft w:val="0"/>
      <w:marRight w:val="0"/>
      <w:marTop w:val="0"/>
      <w:marBottom w:val="0"/>
      <w:divBdr>
        <w:top w:val="none" w:sz="0" w:space="0" w:color="auto"/>
        <w:left w:val="none" w:sz="0" w:space="0" w:color="auto"/>
        <w:bottom w:val="none" w:sz="0" w:space="0" w:color="auto"/>
        <w:right w:val="none" w:sz="0" w:space="0" w:color="auto"/>
      </w:divBdr>
    </w:div>
    <w:div w:id="1862623347">
      <w:bodyDiv w:val="1"/>
      <w:marLeft w:val="0"/>
      <w:marRight w:val="0"/>
      <w:marTop w:val="0"/>
      <w:marBottom w:val="0"/>
      <w:divBdr>
        <w:top w:val="none" w:sz="0" w:space="0" w:color="auto"/>
        <w:left w:val="none" w:sz="0" w:space="0" w:color="auto"/>
        <w:bottom w:val="none" w:sz="0" w:space="0" w:color="auto"/>
        <w:right w:val="none" w:sz="0" w:space="0" w:color="auto"/>
      </w:divBdr>
    </w:div>
    <w:div w:id="1937983291">
      <w:bodyDiv w:val="1"/>
      <w:marLeft w:val="0"/>
      <w:marRight w:val="0"/>
      <w:marTop w:val="0"/>
      <w:marBottom w:val="0"/>
      <w:divBdr>
        <w:top w:val="none" w:sz="0" w:space="0" w:color="auto"/>
        <w:left w:val="none" w:sz="0" w:space="0" w:color="auto"/>
        <w:bottom w:val="none" w:sz="0" w:space="0" w:color="auto"/>
        <w:right w:val="none" w:sz="0" w:space="0" w:color="auto"/>
      </w:divBdr>
    </w:div>
    <w:div w:id="2009748461">
      <w:bodyDiv w:val="1"/>
      <w:marLeft w:val="0"/>
      <w:marRight w:val="0"/>
      <w:marTop w:val="0"/>
      <w:marBottom w:val="0"/>
      <w:divBdr>
        <w:top w:val="none" w:sz="0" w:space="0" w:color="auto"/>
        <w:left w:val="none" w:sz="0" w:space="0" w:color="auto"/>
        <w:bottom w:val="none" w:sz="0" w:space="0" w:color="auto"/>
        <w:right w:val="none" w:sz="0" w:space="0" w:color="auto"/>
      </w:divBdr>
    </w:div>
    <w:div w:id="2077629651">
      <w:bodyDiv w:val="1"/>
      <w:marLeft w:val="0"/>
      <w:marRight w:val="0"/>
      <w:marTop w:val="0"/>
      <w:marBottom w:val="0"/>
      <w:divBdr>
        <w:top w:val="none" w:sz="0" w:space="0" w:color="auto"/>
        <w:left w:val="none" w:sz="0" w:space="0" w:color="auto"/>
        <w:bottom w:val="none" w:sz="0" w:space="0" w:color="auto"/>
        <w:right w:val="none" w:sz="0" w:space="0" w:color="auto"/>
      </w:divBdr>
    </w:div>
    <w:div w:id="2083600230">
      <w:bodyDiv w:val="1"/>
      <w:marLeft w:val="0"/>
      <w:marRight w:val="0"/>
      <w:marTop w:val="0"/>
      <w:marBottom w:val="0"/>
      <w:divBdr>
        <w:top w:val="none" w:sz="0" w:space="0" w:color="auto"/>
        <w:left w:val="none" w:sz="0" w:space="0" w:color="auto"/>
        <w:bottom w:val="none" w:sz="0" w:space="0" w:color="auto"/>
        <w:right w:val="none" w:sz="0" w:space="0" w:color="auto"/>
      </w:divBdr>
    </w:div>
    <w:div w:id="2098480243">
      <w:bodyDiv w:val="1"/>
      <w:marLeft w:val="0"/>
      <w:marRight w:val="0"/>
      <w:marTop w:val="0"/>
      <w:marBottom w:val="0"/>
      <w:divBdr>
        <w:top w:val="none" w:sz="0" w:space="0" w:color="auto"/>
        <w:left w:val="none" w:sz="0" w:space="0" w:color="auto"/>
        <w:bottom w:val="none" w:sz="0" w:space="0" w:color="auto"/>
        <w:right w:val="none" w:sz="0" w:space="0" w:color="auto"/>
      </w:divBdr>
    </w:div>
    <w:div w:id="2133087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iranchatrathi/" TargetMode="External"/><Relationship Id="rId3" Type="http://schemas.openxmlformats.org/officeDocument/2006/relationships/settings" Target="settings.xml"/><Relationship Id="rId7" Type="http://schemas.openxmlformats.org/officeDocument/2006/relationships/hyperlink" Target="mailto:chatrathisaimanikir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niK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sai mani kiran chatrathi</cp:lastModifiedBy>
  <cp:revision>3</cp:revision>
  <dcterms:created xsi:type="dcterms:W3CDTF">2025-11-15T17:34:00Z</dcterms:created>
  <dcterms:modified xsi:type="dcterms:W3CDTF">2025-11-16T02:23:00Z</dcterms:modified>
</cp:coreProperties>
</file>